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7FF588D" w14:textId="77777777" w:rsidR="001257BA" w:rsidRDefault="001257BA">
      <w:pPr>
        <w:pStyle w:val="ae"/>
        <w:spacing w:line="360" w:lineRule="auto"/>
        <w:jc w:val="right"/>
        <w:rPr>
          <w:rFonts w:ascii="黑体" w:eastAsia="黑体" w:hint="eastAsia"/>
          <w:sz w:val="48"/>
          <w:szCs w:val="48"/>
        </w:rPr>
      </w:pPr>
    </w:p>
    <w:p w14:paraId="29F4EB0C" w14:textId="77777777" w:rsidR="001257BA" w:rsidRDefault="001257BA">
      <w:pPr>
        <w:spacing w:after="120" w:line="360" w:lineRule="auto"/>
        <w:rPr>
          <w:rFonts w:hint="eastAsia"/>
          <w:sz w:val="84"/>
          <w:szCs w:val="84"/>
        </w:rPr>
      </w:pPr>
    </w:p>
    <w:p w14:paraId="33EA0354" w14:textId="66CFC7CA" w:rsidR="001257BA" w:rsidRDefault="00C61D28">
      <w:pPr>
        <w:spacing w:after="120" w:line="360" w:lineRule="auto"/>
        <w:jc w:val="center"/>
        <w:rPr>
          <w:rFonts w:hint="eastAsia"/>
          <w:b/>
          <w:sz w:val="52"/>
          <w:szCs w:val="52"/>
        </w:rPr>
      </w:pPr>
      <w:r>
        <w:rPr>
          <w:rFonts w:hint="eastAsia"/>
          <w:b/>
          <w:sz w:val="52"/>
          <w:szCs w:val="52"/>
        </w:rPr>
        <w:t>《软件需求分析说明书》</w:t>
      </w:r>
    </w:p>
    <w:p w14:paraId="338E6A6F" w14:textId="7A36A98E" w:rsidR="001257BA" w:rsidRDefault="00C61D28">
      <w:pPr>
        <w:spacing w:after="120" w:line="360" w:lineRule="auto"/>
        <w:jc w:val="center"/>
        <w:rPr>
          <w:rFonts w:eastAsia="黑体" w:hint="eastAsia"/>
          <w:b/>
          <w:bCs/>
          <w:sz w:val="32"/>
          <w:szCs w:val="32"/>
        </w:rPr>
      </w:pPr>
      <w:r>
        <w:rPr>
          <w:rFonts w:hint="eastAsia"/>
          <w:b/>
          <w:sz w:val="52"/>
          <w:szCs w:val="52"/>
        </w:rPr>
        <w:t>老照片修复系统的设计与实现</w:t>
      </w:r>
    </w:p>
    <w:p w14:paraId="7995F1A6" w14:textId="77777777" w:rsidR="001257BA" w:rsidRDefault="001257BA">
      <w:pPr>
        <w:spacing w:after="120" w:line="480" w:lineRule="auto"/>
        <w:ind w:firstLineChars="495" w:firstLine="1491"/>
        <w:rPr>
          <w:rFonts w:hint="eastAsia"/>
          <w:b/>
          <w:bCs/>
          <w:sz w:val="30"/>
          <w:szCs w:val="30"/>
        </w:rPr>
      </w:pPr>
    </w:p>
    <w:p w14:paraId="08645888" w14:textId="72154782" w:rsidR="001257BA" w:rsidRDefault="00C61D28">
      <w:pPr>
        <w:spacing w:after="120" w:line="480" w:lineRule="auto"/>
        <w:ind w:firstLineChars="495" w:firstLine="1491"/>
        <w:rPr>
          <w:rFonts w:hint="eastAsia"/>
          <w:b/>
          <w:bCs/>
          <w:sz w:val="30"/>
          <w:szCs w:val="30"/>
          <w:u w:val="single"/>
        </w:rPr>
      </w:pPr>
      <w:r>
        <w:rPr>
          <w:rFonts w:hint="eastAsia"/>
          <w:b/>
          <w:bCs/>
          <w:sz w:val="30"/>
          <w:szCs w:val="30"/>
        </w:rPr>
        <w:t>项</w:t>
      </w:r>
      <w:r>
        <w:rPr>
          <w:rFonts w:hint="eastAsia"/>
          <w:b/>
          <w:bCs/>
          <w:sz w:val="30"/>
          <w:szCs w:val="30"/>
        </w:rPr>
        <w:t xml:space="preserve"> </w:t>
      </w:r>
      <w:r>
        <w:rPr>
          <w:rFonts w:hint="eastAsia"/>
          <w:b/>
          <w:bCs/>
          <w:sz w:val="30"/>
          <w:szCs w:val="30"/>
        </w:rPr>
        <w:t>目</w:t>
      </w:r>
      <w:r>
        <w:rPr>
          <w:rFonts w:hint="eastAsia"/>
          <w:b/>
          <w:bCs/>
          <w:sz w:val="30"/>
          <w:szCs w:val="30"/>
        </w:rPr>
        <w:t xml:space="preserve"> </w:t>
      </w:r>
      <w:r>
        <w:rPr>
          <w:rFonts w:hint="eastAsia"/>
          <w:b/>
          <w:bCs/>
          <w:sz w:val="30"/>
          <w:szCs w:val="30"/>
        </w:rPr>
        <w:t>名</w:t>
      </w:r>
      <w:r>
        <w:rPr>
          <w:rFonts w:hint="eastAsia"/>
          <w:b/>
          <w:bCs/>
          <w:sz w:val="30"/>
          <w:szCs w:val="30"/>
        </w:rPr>
        <w:t xml:space="preserve"> </w:t>
      </w:r>
      <w:r>
        <w:rPr>
          <w:rFonts w:hint="eastAsia"/>
          <w:b/>
          <w:bCs/>
          <w:sz w:val="30"/>
          <w:szCs w:val="30"/>
        </w:rPr>
        <w:t>称：</w:t>
      </w:r>
      <w:r>
        <w:rPr>
          <w:rFonts w:hint="eastAsia"/>
          <w:b/>
          <w:bCs/>
          <w:sz w:val="30"/>
          <w:szCs w:val="30"/>
        </w:rPr>
        <w:t xml:space="preserve"> </w:t>
      </w:r>
      <w:r>
        <w:rPr>
          <w:rFonts w:hint="eastAsia"/>
          <w:b/>
          <w:bCs/>
          <w:sz w:val="30"/>
          <w:szCs w:val="30"/>
        </w:rPr>
        <w:t>老照片修复系统的设计与实现</w:t>
      </w:r>
      <w:r>
        <w:rPr>
          <w:rFonts w:hint="eastAsia"/>
          <w:b/>
          <w:bCs/>
          <w:sz w:val="30"/>
          <w:szCs w:val="30"/>
        </w:rPr>
        <w:t xml:space="preserve">          </w:t>
      </w:r>
    </w:p>
    <w:p w14:paraId="0CA50A30" w14:textId="04CB0FA5" w:rsidR="001257BA" w:rsidRDefault="00C61D28">
      <w:pPr>
        <w:spacing w:after="120" w:line="480" w:lineRule="auto"/>
        <w:ind w:firstLineChars="495" w:firstLine="1491"/>
        <w:rPr>
          <w:rFonts w:hint="eastAsia"/>
          <w:b/>
          <w:bCs/>
          <w:sz w:val="30"/>
          <w:szCs w:val="30"/>
        </w:rPr>
      </w:pPr>
      <w:r>
        <w:rPr>
          <w:rFonts w:hint="eastAsia"/>
          <w:b/>
          <w:bCs/>
          <w:sz w:val="30"/>
          <w:szCs w:val="30"/>
        </w:rPr>
        <w:t>成</w:t>
      </w:r>
      <w:r>
        <w:rPr>
          <w:rFonts w:hint="eastAsia"/>
          <w:b/>
          <w:bCs/>
          <w:sz w:val="30"/>
          <w:szCs w:val="30"/>
        </w:rPr>
        <w:t xml:space="preserve"> </w:t>
      </w:r>
      <w:r>
        <w:rPr>
          <w:rFonts w:hint="eastAsia"/>
          <w:b/>
          <w:bCs/>
          <w:sz w:val="30"/>
          <w:szCs w:val="30"/>
        </w:rPr>
        <w:t>员</w:t>
      </w:r>
      <w:r>
        <w:rPr>
          <w:rFonts w:hint="eastAsia"/>
          <w:b/>
          <w:bCs/>
          <w:sz w:val="30"/>
          <w:szCs w:val="30"/>
        </w:rPr>
        <w:t xml:space="preserve"> </w:t>
      </w:r>
      <w:r>
        <w:rPr>
          <w:rFonts w:hint="eastAsia"/>
          <w:b/>
          <w:bCs/>
          <w:sz w:val="30"/>
          <w:szCs w:val="30"/>
        </w:rPr>
        <w:t>名</w:t>
      </w:r>
      <w:r>
        <w:rPr>
          <w:rFonts w:hint="eastAsia"/>
          <w:b/>
          <w:bCs/>
          <w:sz w:val="30"/>
          <w:szCs w:val="30"/>
        </w:rPr>
        <w:t xml:space="preserve"> </w:t>
      </w:r>
      <w:r>
        <w:rPr>
          <w:rFonts w:hint="eastAsia"/>
          <w:b/>
          <w:bCs/>
          <w:sz w:val="30"/>
          <w:szCs w:val="30"/>
        </w:rPr>
        <w:t>单：</w:t>
      </w:r>
      <w:r>
        <w:rPr>
          <w:rFonts w:hint="eastAsia"/>
          <w:b/>
          <w:bCs/>
          <w:sz w:val="30"/>
          <w:szCs w:val="30"/>
        </w:rPr>
        <w:t xml:space="preserve">          </w:t>
      </w:r>
    </w:p>
    <w:p w14:paraId="3284906E" w14:textId="66DABE38" w:rsidR="001257BA" w:rsidRDefault="00C61D28">
      <w:pPr>
        <w:tabs>
          <w:tab w:val="left" w:pos="6499"/>
        </w:tabs>
        <w:spacing w:after="120" w:line="480" w:lineRule="auto"/>
        <w:ind w:firstLineChars="495" w:firstLine="1491"/>
        <w:rPr>
          <w:rFonts w:hint="eastAsia"/>
          <w:b/>
          <w:bCs/>
          <w:sz w:val="30"/>
          <w:szCs w:val="30"/>
          <w:u w:val="single"/>
        </w:rPr>
      </w:pPr>
      <w:r>
        <w:rPr>
          <w:rFonts w:hint="eastAsia"/>
          <w:b/>
          <w:bCs/>
          <w:sz w:val="30"/>
          <w:szCs w:val="30"/>
        </w:rPr>
        <w:t>导</w:t>
      </w:r>
      <w:r>
        <w:rPr>
          <w:rFonts w:hint="eastAsia"/>
          <w:b/>
          <w:bCs/>
          <w:sz w:val="30"/>
          <w:szCs w:val="30"/>
        </w:rPr>
        <w:t xml:space="preserve">       </w:t>
      </w:r>
      <w:r>
        <w:rPr>
          <w:rFonts w:hint="eastAsia"/>
          <w:b/>
          <w:bCs/>
          <w:sz w:val="30"/>
          <w:szCs w:val="30"/>
        </w:rPr>
        <w:t>师：</w:t>
      </w:r>
      <w:r>
        <w:rPr>
          <w:rFonts w:hint="eastAsia"/>
          <w:b/>
          <w:bCs/>
          <w:sz w:val="30"/>
          <w:szCs w:val="30"/>
        </w:rPr>
        <w:t xml:space="preserve">          </w:t>
      </w:r>
    </w:p>
    <w:p w14:paraId="22A5A042" w14:textId="1DB0B1F8" w:rsidR="001257BA" w:rsidRDefault="00C61D28">
      <w:pPr>
        <w:spacing w:after="120" w:line="480" w:lineRule="auto"/>
        <w:ind w:firstLineChars="495" w:firstLine="1491"/>
        <w:rPr>
          <w:b/>
          <w:bCs/>
          <w:sz w:val="30"/>
          <w:szCs w:val="30"/>
          <w:u w:val="single"/>
        </w:rPr>
      </w:pPr>
      <w:r>
        <w:rPr>
          <w:rFonts w:hint="eastAsia"/>
          <w:b/>
          <w:bCs/>
          <w:sz w:val="30"/>
          <w:szCs w:val="30"/>
        </w:rPr>
        <w:t>工</w:t>
      </w:r>
      <w:r>
        <w:rPr>
          <w:rFonts w:hint="eastAsia"/>
          <w:b/>
          <w:bCs/>
          <w:sz w:val="30"/>
          <w:szCs w:val="30"/>
        </w:rPr>
        <w:t xml:space="preserve"> </w:t>
      </w:r>
      <w:r>
        <w:rPr>
          <w:rFonts w:hint="eastAsia"/>
          <w:b/>
          <w:bCs/>
          <w:sz w:val="30"/>
          <w:szCs w:val="30"/>
        </w:rPr>
        <w:t>程</w:t>
      </w:r>
      <w:r>
        <w:rPr>
          <w:rFonts w:hint="eastAsia"/>
          <w:b/>
          <w:bCs/>
          <w:sz w:val="30"/>
          <w:szCs w:val="30"/>
        </w:rPr>
        <w:t xml:space="preserve"> </w:t>
      </w:r>
      <w:r>
        <w:rPr>
          <w:rFonts w:hint="eastAsia"/>
          <w:b/>
          <w:bCs/>
          <w:sz w:val="30"/>
          <w:szCs w:val="30"/>
        </w:rPr>
        <w:t>领</w:t>
      </w:r>
      <w:r>
        <w:rPr>
          <w:rFonts w:hint="eastAsia"/>
          <w:b/>
          <w:bCs/>
          <w:sz w:val="30"/>
          <w:szCs w:val="30"/>
        </w:rPr>
        <w:t xml:space="preserve"> </w:t>
      </w:r>
      <w:r>
        <w:rPr>
          <w:rFonts w:hint="eastAsia"/>
          <w:b/>
          <w:bCs/>
          <w:sz w:val="30"/>
          <w:szCs w:val="30"/>
        </w:rPr>
        <w:t>域：</w:t>
      </w:r>
      <w:r>
        <w:rPr>
          <w:rFonts w:hint="eastAsia"/>
          <w:b/>
          <w:bCs/>
          <w:sz w:val="30"/>
          <w:szCs w:val="30"/>
        </w:rPr>
        <w:t xml:space="preserve">         Web </w:t>
      </w:r>
      <w:r>
        <w:rPr>
          <w:rFonts w:hint="eastAsia"/>
          <w:b/>
          <w:bCs/>
          <w:sz w:val="30"/>
          <w:szCs w:val="30"/>
        </w:rPr>
        <w:t>应用开发与人工智能图像处理</w:t>
      </w:r>
      <w:r>
        <w:rPr>
          <w:rFonts w:hint="eastAsia"/>
          <w:b/>
          <w:bCs/>
          <w:sz w:val="30"/>
          <w:szCs w:val="30"/>
        </w:rPr>
        <w:t xml:space="preserve">                      </w:t>
      </w:r>
    </w:p>
    <w:p w14:paraId="4701C4B7" w14:textId="36E2D8C7" w:rsidR="001257BA" w:rsidRDefault="00C61D28">
      <w:pPr>
        <w:spacing w:after="120" w:line="480" w:lineRule="auto"/>
        <w:ind w:firstLineChars="495" w:firstLine="1491"/>
        <w:rPr>
          <w:rFonts w:hint="eastAsia"/>
          <w:b/>
          <w:bCs/>
          <w:sz w:val="30"/>
          <w:szCs w:val="30"/>
          <w:u w:val="single"/>
        </w:rPr>
      </w:pPr>
      <w:r>
        <w:rPr>
          <w:rFonts w:hint="eastAsia"/>
          <w:b/>
          <w:bCs/>
          <w:sz w:val="30"/>
          <w:szCs w:val="30"/>
        </w:rPr>
        <w:t>研</w:t>
      </w:r>
      <w:r>
        <w:rPr>
          <w:rFonts w:hint="eastAsia"/>
          <w:b/>
          <w:bCs/>
          <w:sz w:val="30"/>
          <w:szCs w:val="30"/>
        </w:rPr>
        <w:t xml:space="preserve"> </w:t>
      </w:r>
      <w:r>
        <w:rPr>
          <w:rFonts w:hint="eastAsia"/>
          <w:b/>
          <w:bCs/>
          <w:sz w:val="30"/>
          <w:szCs w:val="30"/>
        </w:rPr>
        <w:t>究</w:t>
      </w:r>
      <w:r>
        <w:rPr>
          <w:rFonts w:hint="eastAsia"/>
          <w:b/>
          <w:bCs/>
          <w:sz w:val="30"/>
          <w:szCs w:val="30"/>
        </w:rPr>
        <w:t xml:space="preserve"> </w:t>
      </w:r>
      <w:r>
        <w:rPr>
          <w:rFonts w:hint="eastAsia"/>
          <w:b/>
          <w:bCs/>
          <w:sz w:val="30"/>
          <w:szCs w:val="30"/>
        </w:rPr>
        <w:t>方</w:t>
      </w:r>
      <w:r>
        <w:rPr>
          <w:rFonts w:hint="eastAsia"/>
          <w:b/>
          <w:bCs/>
          <w:sz w:val="30"/>
          <w:szCs w:val="30"/>
        </w:rPr>
        <w:t xml:space="preserve"> </w:t>
      </w:r>
      <w:r>
        <w:rPr>
          <w:rFonts w:hint="eastAsia"/>
          <w:b/>
          <w:bCs/>
          <w:sz w:val="30"/>
          <w:szCs w:val="30"/>
        </w:rPr>
        <w:t>向：</w:t>
      </w:r>
      <w:r>
        <w:rPr>
          <w:rFonts w:hint="eastAsia"/>
          <w:b/>
          <w:bCs/>
          <w:sz w:val="30"/>
          <w:szCs w:val="30"/>
        </w:rPr>
        <w:t xml:space="preserve">         </w:t>
      </w:r>
      <w:r>
        <w:rPr>
          <w:rFonts w:hint="eastAsia"/>
          <w:b/>
          <w:bCs/>
          <w:sz w:val="30"/>
          <w:szCs w:val="30"/>
        </w:rPr>
        <w:t>老照片智能修复与相册管理</w:t>
      </w:r>
      <w:r>
        <w:rPr>
          <w:rFonts w:hint="eastAsia"/>
          <w:b/>
          <w:bCs/>
          <w:sz w:val="30"/>
          <w:szCs w:val="30"/>
        </w:rPr>
        <w:t xml:space="preserve">                   </w:t>
      </w:r>
    </w:p>
    <w:p w14:paraId="29E477EC" w14:textId="77777777" w:rsidR="001257BA" w:rsidRDefault="001257BA">
      <w:pPr>
        <w:spacing w:after="120"/>
        <w:jc w:val="center"/>
        <w:rPr>
          <w:rFonts w:eastAsia="楷体_GB2312" w:hint="eastAsia"/>
          <w:b/>
          <w:bCs/>
          <w:sz w:val="30"/>
          <w:szCs w:val="30"/>
        </w:rPr>
      </w:pPr>
    </w:p>
    <w:p w14:paraId="3CD9719A" w14:textId="77777777" w:rsidR="001257BA" w:rsidRDefault="001257BA">
      <w:pPr>
        <w:spacing w:after="120"/>
        <w:jc w:val="center"/>
        <w:rPr>
          <w:rFonts w:eastAsia="楷体_GB2312" w:hint="eastAsia"/>
          <w:b/>
          <w:bCs/>
          <w:sz w:val="30"/>
          <w:szCs w:val="30"/>
        </w:rPr>
      </w:pPr>
    </w:p>
    <w:p w14:paraId="7CE7E4C1" w14:textId="77777777" w:rsidR="001257BA" w:rsidRDefault="001257BA">
      <w:pPr>
        <w:spacing w:after="120"/>
        <w:jc w:val="center"/>
        <w:rPr>
          <w:rFonts w:eastAsia="楷体_GB2312" w:hint="eastAsia"/>
          <w:b/>
          <w:bCs/>
          <w:sz w:val="30"/>
          <w:szCs w:val="30"/>
        </w:rPr>
      </w:pPr>
    </w:p>
    <w:p w14:paraId="673FA8B6" w14:textId="77777777" w:rsidR="001257BA" w:rsidRDefault="001257BA">
      <w:pPr>
        <w:spacing w:after="120"/>
        <w:jc w:val="center"/>
        <w:rPr>
          <w:rFonts w:eastAsia="楷体_GB2312" w:hint="eastAsia"/>
          <w:b/>
          <w:bCs/>
          <w:sz w:val="30"/>
          <w:szCs w:val="30"/>
        </w:rPr>
      </w:pPr>
    </w:p>
    <w:p w14:paraId="10383DD7" w14:textId="0771CC41" w:rsidR="001257BA" w:rsidRDefault="00C61D28">
      <w:pPr>
        <w:spacing w:after="120"/>
        <w:jc w:val="center"/>
        <w:rPr>
          <w:rFonts w:ascii="黑体" w:eastAsia="黑体" w:hAnsi="华文楷体" w:hint="eastAsia"/>
          <w:b/>
          <w:bCs/>
          <w:sz w:val="32"/>
          <w:szCs w:val="32"/>
        </w:rPr>
      </w:pPr>
      <w:r>
        <w:rPr>
          <w:rFonts w:eastAsia="楷体_GB2312" w:hint="eastAsia"/>
          <w:b/>
          <w:bCs/>
          <w:sz w:val="30"/>
          <w:szCs w:val="30"/>
        </w:rPr>
        <w:t>中国科学技术大学软件学院</w:t>
      </w:r>
    </w:p>
    <w:p w14:paraId="58A90DE9" w14:textId="77777777" w:rsidR="001257BA" w:rsidRDefault="001257BA">
      <w:pPr>
        <w:spacing w:afterLines="0" w:after="120" w:line="360" w:lineRule="auto"/>
        <w:outlineLvl w:val="0"/>
        <w:rPr>
          <w:rFonts w:ascii="宋体" w:hAnsi="宋体" w:hint="eastAsia"/>
          <w:b/>
          <w:u w:val="single"/>
        </w:rPr>
      </w:pPr>
    </w:p>
    <w:p w14:paraId="6887954F" w14:textId="77777777" w:rsidR="001257BA" w:rsidRDefault="001257BA">
      <w:pPr>
        <w:spacing w:afterLines="0" w:after="120" w:line="360" w:lineRule="auto"/>
        <w:outlineLvl w:val="0"/>
        <w:rPr>
          <w:rFonts w:ascii="宋体" w:hAnsi="宋体" w:hint="eastAsia"/>
          <w:b/>
          <w:u w:val="single"/>
        </w:rPr>
      </w:pPr>
    </w:p>
    <w:p w14:paraId="3477E698" w14:textId="55D309F5" w:rsidR="001257BA" w:rsidRDefault="00C61D28">
      <w:pPr>
        <w:spacing w:beforeLines="100" w:before="240" w:afterLines="0" w:after="120" w:line="360" w:lineRule="auto"/>
        <w:ind w:rightChars="50" w:right="105"/>
        <w:jc w:val="center"/>
        <w:rPr>
          <w:rFonts w:ascii="宋体" w:hAnsi="宋体" w:hint="eastAsia"/>
          <w:b/>
          <w:sz w:val="32"/>
          <w:szCs w:val="32"/>
        </w:rPr>
      </w:pPr>
      <w:r>
        <w:rPr>
          <w:rFonts w:ascii="宋体" w:hAnsi="宋体" w:hint="eastAsia"/>
          <w:b/>
          <w:sz w:val="32"/>
          <w:szCs w:val="32"/>
        </w:rPr>
        <w:t>目  录</w:t>
      </w:r>
    </w:p>
    <w:p w14:paraId="76D62876" w14:textId="77777777" w:rsidR="001257BA" w:rsidRDefault="001257BA">
      <w:pPr>
        <w:spacing w:beforeLines="100" w:before="240" w:afterLines="0" w:after="120" w:line="360" w:lineRule="auto"/>
        <w:ind w:rightChars="50" w:right="105"/>
        <w:jc w:val="both"/>
        <w:rPr>
          <w:rFonts w:ascii="宋体" w:hAnsi="宋体" w:hint="eastAsia"/>
          <w:b/>
          <w:szCs w:val="21"/>
        </w:rPr>
      </w:pPr>
    </w:p>
    <w:p w14:paraId="10DB2F81" w14:textId="4318A0C6" w:rsidR="001257BA" w:rsidRDefault="00C61D28">
      <w:pPr>
        <w:pStyle w:val="TOC1"/>
        <w:tabs>
          <w:tab w:val="right" w:leader="dot" w:pos="8313"/>
        </w:tabs>
        <w:spacing w:after="120"/>
      </w:pPr>
      <w:r>
        <w:rPr>
          <w:rFonts w:hint="eastAsia"/>
        </w:rPr>
        <w:t>1</w:t>
      </w:r>
      <w:r>
        <w:rPr>
          <w:rFonts w:hint="eastAsia"/>
        </w:rPr>
        <w:t>引言</w:t>
      </w:r>
      <w:r>
        <w:rPr>
          <w:rFonts w:hint="eastAsia"/>
        </w:rPr>
        <w:tab/>
        <w:t>3</w:t>
      </w:r>
    </w:p>
    <w:p w14:paraId="43BA2C6C" w14:textId="04BC54A8" w:rsidR="001257BA" w:rsidRDefault="00C61D28">
      <w:pPr>
        <w:pStyle w:val="TOC2"/>
        <w:tabs>
          <w:tab w:val="right" w:leader="dot" w:pos="8313"/>
        </w:tabs>
        <w:spacing w:after="120"/>
      </w:pPr>
      <w:r>
        <w:rPr>
          <w:rFonts w:ascii="Arial" w:hAnsi="Arial" w:cs="Arial" w:hint="eastAsia"/>
          <w:bCs/>
          <w:i/>
          <w:iCs/>
          <w:szCs w:val="28"/>
        </w:rPr>
        <w:t xml:space="preserve">1.1 </w:t>
      </w:r>
      <w:r>
        <w:rPr>
          <w:rFonts w:ascii="Arial" w:hAnsi="Arial" w:cs="Arial" w:hint="eastAsia"/>
          <w:bCs/>
          <w:i/>
          <w:iCs/>
          <w:szCs w:val="28"/>
        </w:rPr>
        <w:t>目的</w:t>
      </w:r>
      <w:r>
        <w:rPr>
          <w:rFonts w:ascii="Arial" w:hAnsi="Arial" w:cs="Arial" w:hint="eastAsia"/>
          <w:bCs/>
          <w:i/>
          <w:iCs/>
          <w:szCs w:val="28"/>
        </w:rPr>
        <w:tab/>
        <w:t>3</w:t>
      </w:r>
    </w:p>
    <w:p w14:paraId="58470CCA" w14:textId="06BF4CFC" w:rsidR="001257BA" w:rsidRDefault="00C61D28">
      <w:pPr>
        <w:pStyle w:val="TOC2"/>
        <w:tabs>
          <w:tab w:val="right" w:leader="dot" w:pos="8313"/>
        </w:tabs>
        <w:spacing w:after="120"/>
      </w:pPr>
      <w:r>
        <w:rPr>
          <w:rFonts w:ascii="Arial" w:hAnsi="Arial" w:cs="Arial" w:hint="eastAsia"/>
          <w:bCs/>
          <w:i/>
          <w:iCs/>
          <w:szCs w:val="28"/>
        </w:rPr>
        <w:t xml:space="preserve">1.2 </w:t>
      </w:r>
      <w:r>
        <w:rPr>
          <w:rFonts w:ascii="Arial" w:hAnsi="Arial" w:cs="Arial" w:hint="eastAsia"/>
          <w:bCs/>
          <w:i/>
          <w:iCs/>
          <w:szCs w:val="28"/>
        </w:rPr>
        <w:t>背景</w:t>
      </w:r>
      <w:r>
        <w:rPr>
          <w:rFonts w:ascii="Arial" w:hAnsi="Arial" w:cs="Arial" w:hint="eastAsia"/>
          <w:bCs/>
          <w:i/>
          <w:iCs/>
          <w:szCs w:val="28"/>
        </w:rPr>
        <w:tab/>
        <w:t>3</w:t>
      </w:r>
    </w:p>
    <w:p w14:paraId="38C28E41" w14:textId="37EB015E" w:rsidR="001257BA" w:rsidRDefault="00C61D28">
      <w:pPr>
        <w:pStyle w:val="TOC1"/>
        <w:tabs>
          <w:tab w:val="right" w:leader="dot" w:pos="8313"/>
        </w:tabs>
        <w:spacing w:after="120"/>
      </w:pPr>
      <w:r>
        <w:rPr>
          <w:rFonts w:ascii="Arial" w:hAnsi="Arial" w:cs="Arial" w:hint="eastAsia"/>
          <w:bCs/>
          <w:kern w:val="32"/>
          <w:szCs w:val="32"/>
        </w:rPr>
        <w:t xml:space="preserve">2 </w:t>
      </w:r>
      <w:r>
        <w:rPr>
          <w:rFonts w:ascii="Arial" w:hAnsi="Arial" w:cs="Arial" w:hint="eastAsia"/>
          <w:bCs/>
          <w:kern w:val="32"/>
          <w:szCs w:val="32"/>
        </w:rPr>
        <w:t>需求概述</w:t>
      </w:r>
      <w:r>
        <w:rPr>
          <w:rFonts w:ascii="Arial" w:hAnsi="Arial" w:cs="Arial" w:hint="eastAsia"/>
          <w:bCs/>
          <w:kern w:val="32"/>
          <w:szCs w:val="32"/>
        </w:rPr>
        <w:tab/>
        <w:t>5</w:t>
      </w:r>
    </w:p>
    <w:p w14:paraId="1AD82A88" w14:textId="16D678B1" w:rsidR="001257BA" w:rsidRDefault="00C61D28">
      <w:pPr>
        <w:pStyle w:val="TOC2"/>
        <w:tabs>
          <w:tab w:val="right" w:leader="dot" w:pos="8313"/>
        </w:tabs>
        <w:spacing w:after="120"/>
      </w:pPr>
      <w:r>
        <w:rPr>
          <w:rFonts w:ascii="Arial" w:hAnsi="Arial" w:cs="Arial" w:hint="eastAsia"/>
          <w:bCs/>
          <w:i/>
          <w:iCs/>
          <w:szCs w:val="28"/>
        </w:rPr>
        <w:t xml:space="preserve">2.1 </w:t>
      </w:r>
      <w:r>
        <w:rPr>
          <w:rFonts w:ascii="Arial" w:hAnsi="Arial" w:cs="Arial" w:hint="eastAsia"/>
          <w:bCs/>
          <w:i/>
          <w:iCs/>
          <w:szCs w:val="28"/>
        </w:rPr>
        <w:t>目标</w:t>
      </w:r>
      <w:r>
        <w:rPr>
          <w:rFonts w:ascii="Arial" w:hAnsi="Arial" w:cs="Arial" w:hint="eastAsia"/>
          <w:bCs/>
          <w:i/>
          <w:iCs/>
          <w:szCs w:val="28"/>
        </w:rPr>
        <w:tab/>
        <w:t>5</w:t>
      </w:r>
    </w:p>
    <w:p w14:paraId="71E471DA" w14:textId="1AAB30A3" w:rsidR="001257BA" w:rsidRDefault="00C61D28">
      <w:pPr>
        <w:pStyle w:val="TOC2"/>
        <w:tabs>
          <w:tab w:val="right" w:leader="dot" w:pos="8313"/>
        </w:tabs>
        <w:spacing w:after="120"/>
      </w:pPr>
      <w:r>
        <w:rPr>
          <w:rFonts w:ascii="Arial" w:hAnsi="Arial" w:cs="Arial" w:hint="eastAsia"/>
          <w:bCs/>
          <w:i/>
          <w:iCs/>
          <w:szCs w:val="28"/>
        </w:rPr>
        <w:t xml:space="preserve">2.2 </w:t>
      </w:r>
      <w:r>
        <w:rPr>
          <w:rFonts w:ascii="Arial" w:hAnsi="Arial" w:cs="Arial" w:hint="eastAsia"/>
          <w:bCs/>
          <w:i/>
          <w:iCs/>
          <w:szCs w:val="28"/>
        </w:rPr>
        <w:t>研究内容</w:t>
      </w:r>
      <w:r>
        <w:rPr>
          <w:rFonts w:ascii="Arial" w:hAnsi="Arial" w:cs="Arial" w:hint="eastAsia"/>
          <w:bCs/>
          <w:i/>
          <w:iCs/>
          <w:szCs w:val="28"/>
        </w:rPr>
        <w:tab/>
        <w:t>5</w:t>
      </w:r>
    </w:p>
    <w:p w14:paraId="63F0BF37" w14:textId="1E001F2E" w:rsidR="001257BA" w:rsidRDefault="00C61D28">
      <w:pPr>
        <w:pStyle w:val="TOC1"/>
        <w:tabs>
          <w:tab w:val="right" w:leader="dot" w:pos="8313"/>
        </w:tabs>
        <w:spacing w:after="120"/>
      </w:pPr>
      <w:r>
        <w:rPr>
          <w:rFonts w:ascii="Arial" w:hAnsi="Arial" w:cs="Arial" w:hint="eastAsia"/>
          <w:bCs/>
          <w:kern w:val="32"/>
          <w:szCs w:val="32"/>
        </w:rPr>
        <w:t xml:space="preserve">3 </w:t>
      </w:r>
      <w:r>
        <w:rPr>
          <w:rFonts w:ascii="Arial" w:hAnsi="Arial" w:cs="Arial" w:hint="eastAsia"/>
          <w:bCs/>
          <w:kern w:val="32"/>
          <w:szCs w:val="32"/>
        </w:rPr>
        <w:t>功能需求</w:t>
      </w:r>
      <w:r>
        <w:rPr>
          <w:rFonts w:ascii="Arial" w:hAnsi="Arial" w:cs="Arial" w:hint="eastAsia"/>
          <w:bCs/>
          <w:kern w:val="32"/>
          <w:szCs w:val="32"/>
        </w:rPr>
        <w:tab/>
        <w:t>6</w:t>
      </w:r>
    </w:p>
    <w:p w14:paraId="25E4871C" w14:textId="23ABA4D9" w:rsidR="001257BA" w:rsidRDefault="00C61D28">
      <w:pPr>
        <w:pStyle w:val="TOC2"/>
        <w:tabs>
          <w:tab w:val="right" w:leader="dot" w:pos="8313"/>
        </w:tabs>
        <w:spacing w:after="120"/>
      </w:pPr>
      <w:r>
        <w:rPr>
          <w:rFonts w:ascii="Arial" w:hAnsi="Arial" w:cs="Arial" w:hint="eastAsia"/>
          <w:bCs/>
          <w:i/>
          <w:iCs/>
          <w:szCs w:val="28"/>
        </w:rPr>
        <w:t xml:space="preserve">3.1 </w:t>
      </w:r>
      <w:r>
        <w:rPr>
          <w:rFonts w:ascii="Arial" w:hAnsi="Arial" w:cs="Arial" w:hint="eastAsia"/>
          <w:bCs/>
          <w:i/>
          <w:iCs/>
          <w:szCs w:val="28"/>
        </w:rPr>
        <w:t>课题内容</w:t>
      </w:r>
      <w:r>
        <w:rPr>
          <w:rFonts w:ascii="Arial" w:hAnsi="Arial" w:cs="Arial" w:hint="eastAsia"/>
          <w:bCs/>
          <w:i/>
          <w:iCs/>
          <w:szCs w:val="28"/>
        </w:rPr>
        <w:tab/>
        <w:t>6</w:t>
      </w:r>
    </w:p>
    <w:p w14:paraId="4B2006C0" w14:textId="48ECAA81" w:rsidR="001257BA" w:rsidRDefault="00C61D28">
      <w:pPr>
        <w:pStyle w:val="TOC2"/>
        <w:tabs>
          <w:tab w:val="right" w:leader="dot" w:pos="8313"/>
        </w:tabs>
        <w:spacing w:after="120"/>
      </w:pPr>
      <w:r>
        <w:rPr>
          <w:rFonts w:ascii="Arial" w:hAnsi="Arial" w:cs="Arial" w:hint="eastAsia"/>
          <w:bCs/>
          <w:i/>
          <w:iCs/>
          <w:szCs w:val="28"/>
        </w:rPr>
        <w:t xml:space="preserve">3.2 </w:t>
      </w:r>
      <w:r>
        <w:rPr>
          <w:rFonts w:ascii="Arial" w:hAnsi="Arial" w:cs="Arial" w:hint="eastAsia"/>
          <w:bCs/>
          <w:i/>
          <w:iCs/>
          <w:szCs w:val="28"/>
        </w:rPr>
        <w:t>系统需求分析</w:t>
      </w:r>
      <w:r>
        <w:rPr>
          <w:rFonts w:ascii="Arial" w:hAnsi="Arial" w:cs="Arial" w:hint="eastAsia"/>
          <w:bCs/>
          <w:i/>
          <w:iCs/>
          <w:szCs w:val="28"/>
        </w:rPr>
        <w:tab/>
        <w:t>6</w:t>
      </w:r>
    </w:p>
    <w:p w14:paraId="26AFDBD4" w14:textId="10E599B3" w:rsidR="001257BA" w:rsidRDefault="00C61D28">
      <w:pPr>
        <w:pStyle w:val="TOC3"/>
        <w:tabs>
          <w:tab w:val="right" w:leader="dot" w:pos="8313"/>
        </w:tabs>
        <w:spacing w:after="120"/>
      </w:pPr>
      <w:r>
        <w:rPr>
          <w:rFonts w:hint="eastAsia"/>
        </w:rPr>
        <w:t>3.2.1</w:t>
      </w:r>
      <w:r>
        <w:rPr>
          <w:rFonts w:hint="eastAsia"/>
        </w:rPr>
        <w:t>系统角色</w:t>
      </w:r>
      <w:r>
        <w:rPr>
          <w:rFonts w:hint="eastAsia"/>
        </w:rPr>
        <w:tab/>
        <w:t>6</w:t>
      </w:r>
    </w:p>
    <w:p w14:paraId="439112F5" w14:textId="452C636E" w:rsidR="001257BA" w:rsidRDefault="00C61D28">
      <w:pPr>
        <w:pStyle w:val="TOC3"/>
        <w:tabs>
          <w:tab w:val="right" w:leader="dot" w:pos="8313"/>
        </w:tabs>
        <w:spacing w:after="120"/>
      </w:pPr>
      <w:r>
        <w:rPr>
          <w:rFonts w:hint="eastAsia"/>
        </w:rPr>
        <w:t xml:space="preserve">3.2.2 </w:t>
      </w:r>
      <w:r>
        <w:rPr>
          <w:rFonts w:hint="eastAsia"/>
        </w:rPr>
        <w:t>系统用例分析</w:t>
      </w:r>
      <w:r>
        <w:rPr>
          <w:rFonts w:hint="eastAsia"/>
        </w:rPr>
        <w:tab/>
        <w:t>6</w:t>
      </w:r>
    </w:p>
    <w:p w14:paraId="2F910AA9" w14:textId="41176982" w:rsidR="001257BA" w:rsidRDefault="00C61D28">
      <w:pPr>
        <w:pStyle w:val="TOC2"/>
        <w:tabs>
          <w:tab w:val="right" w:leader="dot" w:pos="8313"/>
        </w:tabs>
        <w:spacing w:after="120"/>
      </w:pPr>
      <w:r>
        <w:rPr>
          <w:rFonts w:ascii="Arial" w:hAnsi="Arial" w:cs="Arial" w:hint="eastAsia"/>
          <w:bCs/>
          <w:i/>
          <w:iCs/>
          <w:szCs w:val="28"/>
        </w:rPr>
        <w:t xml:space="preserve">3.3 </w:t>
      </w:r>
      <w:r>
        <w:rPr>
          <w:rFonts w:ascii="Arial" w:hAnsi="Arial" w:cs="Arial" w:hint="eastAsia"/>
          <w:bCs/>
          <w:i/>
          <w:iCs/>
          <w:szCs w:val="28"/>
        </w:rPr>
        <w:t>功能模块图</w:t>
      </w:r>
      <w:r>
        <w:rPr>
          <w:rFonts w:ascii="Arial" w:hAnsi="Arial" w:cs="Arial" w:hint="eastAsia"/>
          <w:bCs/>
          <w:i/>
          <w:iCs/>
          <w:szCs w:val="28"/>
        </w:rPr>
        <w:tab/>
        <w:t>8</w:t>
      </w:r>
    </w:p>
    <w:p w14:paraId="6A52BE13" w14:textId="7C10BE54" w:rsidR="001257BA" w:rsidRPr="00C61D28" w:rsidRDefault="00C61D28" w:rsidP="00C61D28">
      <w:pPr>
        <w:pStyle w:val="TOC2"/>
        <w:tabs>
          <w:tab w:val="right" w:leader="dot" w:pos="8313"/>
        </w:tabs>
        <w:spacing w:before="120" w:after="120" w:line="360" w:lineRule="auto"/>
        <w:ind w:leftChars="0" w:left="0"/>
        <w:rPr>
          <w:rFonts w:eastAsia="黑体"/>
          <w:b/>
          <w:sz w:val="32"/>
        </w:rPr>
      </w:pPr>
      <w:r w:rsidRPr="00C61D28">
        <w:rPr>
          <w:rFonts w:eastAsia="黑体" w:hint="eastAsia"/>
          <w:b/>
          <w:bCs/>
          <w:iCs/>
          <w:sz w:val="32"/>
          <w:szCs w:val="28"/>
        </w:rPr>
        <w:t xml:space="preserve">3.4 </w:t>
      </w:r>
      <w:r w:rsidRPr="00C61D28">
        <w:rPr>
          <w:rFonts w:eastAsia="黑体" w:hint="eastAsia"/>
          <w:b/>
          <w:bCs/>
          <w:iCs/>
          <w:sz w:val="32"/>
          <w:szCs w:val="28"/>
        </w:rPr>
        <w:t>系统模块需求说明</w:t>
      </w:r>
      <w:r w:rsidRPr="00C61D28">
        <w:rPr>
          <w:rFonts w:eastAsia="黑体" w:hint="eastAsia"/>
          <w:b/>
          <w:bCs/>
          <w:iCs/>
          <w:sz w:val="32"/>
          <w:szCs w:val="28"/>
        </w:rPr>
        <w:tab/>
        <w:t>9</w:t>
      </w:r>
    </w:p>
    <w:p w14:paraId="0352C017" w14:textId="473FCF4C" w:rsidR="001257BA" w:rsidRPr="00C61D28" w:rsidRDefault="00C61D28" w:rsidP="00C61D28">
      <w:pPr>
        <w:pStyle w:val="TOC3"/>
        <w:tabs>
          <w:tab w:val="right" w:leader="dot" w:pos="8313"/>
        </w:tabs>
        <w:spacing w:before="120" w:after="120" w:line="360" w:lineRule="auto"/>
        <w:ind w:leftChars="0" w:left="0"/>
        <w:rPr>
          <w:rFonts w:eastAsia="黑体"/>
          <w:b/>
          <w:sz w:val="32"/>
        </w:rPr>
      </w:pPr>
      <w:r w:rsidRPr="00C61D28">
        <w:rPr>
          <w:rFonts w:eastAsia="黑体" w:hint="eastAsia"/>
          <w:b/>
          <w:sz w:val="32"/>
        </w:rPr>
        <w:t>3.4.1</w:t>
      </w:r>
      <w:r w:rsidRPr="00C61D28">
        <w:rPr>
          <w:rFonts w:eastAsia="黑体" w:hint="eastAsia"/>
          <w:b/>
          <w:sz w:val="32"/>
        </w:rPr>
        <w:t>用户认证子系统功能</w:t>
      </w:r>
      <w:r w:rsidRPr="00C61D28">
        <w:rPr>
          <w:rFonts w:eastAsia="黑体" w:hint="eastAsia"/>
          <w:b/>
          <w:sz w:val="32"/>
        </w:rPr>
        <w:tab/>
        <w:t>9</w:t>
      </w:r>
    </w:p>
    <w:p w14:paraId="189FD606" w14:textId="0A73971E" w:rsidR="001257BA" w:rsidRPr="00C61D28" w:rsidRDefault="00C61D28" w:rsidP="00C61D28">
      <w:pPr>
        <w:pStyle w:val="TOC3"/>
        <w:tabs>
          <w:tab w:val="right" w:leader="dot" w:pos="8313"/>
        </w:tabs>
        <w:spacing w:before="120" w:after="120" w:line="360" w:lineRule="auto"/>
        <w:ind w:leftChars="0" w:left="0"/>
        <w:rPr>
          <w:rFonts w:eastAsia="黑体"/>
          <w:b/>
          <w:sz w:val="32"/>
        </w:rPr>
      </w:pPr>
      <w:r w:rsidRPr="00C61D28">
        <w:rPr>
          <w:rFonts w:eastAsia="黑体" w:hint="eastAsia"/>
          <w:b/>
          <w:sz w:val="32"/>
        </w:rPr>
        <w:t xml:space="preserve">3.4.2 </w:t>
      </w:r>
      <w:r w:rsidRPr="00C61D28">
        <w:rPr>
          <w:rFonts w:eastAsia="黑体" w:hint="eastAsia"/>
          <w:b/>
          <w:sz w:val="32"/>
        </w:rPr>
        <w:t>照片修复子系统功能</w:t>
      </w:r>
      <w:r w:rsidRPr="00C61D28">
        <w:rPr>
          <w:rFonts w:eastAsia="黑体" w:hint="eastAsia"/>
          <w:b/>
          <w:sz w:val="32"/>
        </w:rPr>
        <w:tab/>
        <w:t>9</w:t>
      </w:r>
    </w:p>
    <w:p w14:paraId="46E26957" w14:textId="30707FA7" w:rsidR="001257BA" w:rsidRPr="00C61D28" w:rsidRDefault="00C61D28" w:rsidP="00C61D28">
      <w:pPr>
        <w:pStyle w:val="TOC3"/>
        <w:tabs>
          <w:tab w:val="right" w:leader="dot" w:pos="8313"/>
        </w:tabs>
        <w:spacing w:before="120" w:after="120" w:line="360" w:lineRule="auto"/>
        <w:ind w:leftChars="0" w:left="0"/>
        <w:rPr>
          <w:rFonts w:eastAsia="黑体"/>
          <w:b/>
          <w:sz w:val="32"/>
        </w:rPr>
      </w:pPr>
      <w:r w:rsidRPr="00C61D28">
        <w:rPr>
          <w:rFonts w:eastAsia="黑体" w:hint="eastAsia"/>
          <w:b/>
          <w:sz w:val="32"/>
        </w:rPr>
        <w:t xml:space="preserve">3.4.3 </w:t>
      </w:r>
      <w:r w:rsidRPr="00C61D28">
        <w:rPr>
          <w:rFonts w:eastAsia="黑体" w:hint="eastAsia"/>
          <w:b/>
          <w:sz w:val="32"/>
        </w:rPr>
        <w:t>历史记录子系统功能</w:t>
      </w:r>
      <w:r w:rsidRPr="00C61D28">
        <w:rPr>
          <w:rFonts w:eastAsia="黑体" w:hint="eastAsia"/>
          <w:b/>
          <w:sz w:val="32"/>
        </w:rPr>
        <w:tab/>
        <w:t>9</w:t>
      </w:r>
    </w:p>
    <w:p w14:paraId="76F0122F" w14:textId="6E61A216" w:rsidR="001257BA" w:rsidRPr="00C61D28" w:rsidRDefault="00C61D28" w:rsidP="00C61D28">
      <w:pPr>
        <w:pStyle w:val="TOC3"/>
        <w:tabs>
          <w:tab w:val="right" w:leader="dot" w:pos="8313"/>
        </w:tabs>
        <w:spacing w:before="120" w:after="120" w:line="360" w:lineRule="auto"/>
        <w:ind w:leftChars="0" w:left="0"/>
        <w:rPr>
          <w:rFonts w:eastAsia="黑体"/>
          <w:b/>
          <w:sz w:val="32"/>
        </w:rPr>
      </w:pPr>
      <w:r w:rsidRPr="00C61D28">
        <w:rPr>
          <w:rFonts w:eastAsia="黑体" w:hint="eastAsia"/>
          <w:b/>
          <w:sz w:val="32"/>
        </w:rPr>
        <w:t>3.4.4</w:t>
      </w:r>
      <w:r w:rsidRPr="00C61D28">
        <w:rPr>
          <w:rFonts w:eastAsia="黑体" w:hint="eastAsia"/>
          <w:b/>
          <w:sz w:val="32"/>
        </w:rPr>
        <w:t>个人相册子系统功能</w:t>
      </w:r>
      <w:r w:rsidRPr="00C61D28">
        <w:rPr>
          <w:rFonts w:eastAsia="黑体" w:hint="eastAsia"/>
          <w:b/>
          <w:sz w:val="32"/>
        </w:rPr>
        <w:tab/>
        <w:t>10</w:t>
      </w:r>
    </w:p>
    <w:p w14:paraId="72F67E45" w14:textId="7593400D" w:rsidR="001257BA" w:rsidRPr="00C61D28" w:rsidRDefault="00C61D28" w:rsidP="00C61D28">
      <w:pPr>
        <w:pStyle w:val="TOC1"/>
        <w:tabs>
          <w:tab w:val="right" w:leader="dot" w:pos="8313"/>
        </w:tabs>
        <w:spacing w:before="120" w:after="120" w:line="360" w:lineRule="auto"/>
        <w:rPr>
          <w:rFonts w:eastAsia="黑体"/>
          <w:b/>
          <w:sz w:val="32"/>
        </w:rPr>
      </w:pPr>
      <w:r w:rsidRPr="00C61D28">
        <w:rPr>
          <w:rFonts w:eastAsia="黑体" w:hint="eastAsia"/>
          <w:b/>
          <w:bCs/>
          <w:kern w:val="44"/>
          <w:sz w:val="32"/>
          <w:szCs w:val="32"/>
        </w:rPr>
        <w:t xml:space="preserve">4 </w:t>
      </w:r>
      <w:r w:rsidRPr="00C61D28">
        <w:rPr>
          <w:rFonts w:eastAsia="黑体" w:hint="eastAsia"/>
          <w:b/>
          <w:bCs/>
          <w:kern w:val="44"/>
          <w:sz w:val="32"/>
          <w:szCs w:val="32"/>
        </w:rPr>
        <w:t>非功能需求</w:t>
      </w:r>
      <w:r w:rsidRPr="00C61D28">
        <w:rPr>
          <w:rFonts w:eastAsia="黑体" w:hint="eastAsia"/>
          <w:b/>
          <w:bCs/>
          <w:kern w:val="44"/>
          <w:sz w:val="32"/>
          <w:szCs w:val="32"/>
        </w:rPr>
        <w:tab/>
        <w:t>10</w:t>
      </w:r>
    </w:p>
    <w:p w14:paraId="75571E2A" w14:textId="6BB2BF16" w:rsidR="001257BA" w:rsidRDefault="00C61D28">
      <w:pPr>
        <w:pStyle w:val="TOC2"/>
        <w:tabs>
          <w:tab w:val="right" w:leader="dot" w:pos="8313"/>
        </w:tabs>
        <w:spacing w:after="120"/>
      </w:pPr>
      <w:r>
        <w:rPr>
          <w:rFonts w:ascii="Arial" w:hAnsi="Arial" w:cs="Arial" w:hint="eastAsia"/>
          <w:bCs/>
          <w:i/>
          <w:iCs/>
          <w:szCs w:val="28"/>
        </w:rPr>
        <w:t xml:space="preserve">4.1 </w:t>
      </w:r>
      <w:r>
        <w:rPr>
          <w:rFonts w:ascii="Arial" w:hAnsi="Arial" w:cs="Arial" w:hint="eastAsia"/>
          <w:bCs/>
          <w:i/>
          <w:iCs/>
          <w:szCs w:val="28"/>
        </w:rPr>
        <w:t>性能需求</w:t>
      </w:r>
      <w:r>
        <w:rPr>
          <w:rFonts w:ascii="Arial" w:hAnsi="Arial" w:cs="Arial" w:hint="eastAsia"/>
          <w:bCs/>
          <w:i/>
          <w:iCs/>
          <w:szCs w:val="28"/>
        </w:rPr>
        <w:tab/>
        <w:t>11</w:t>
      </w:r>
    </w:p>
    <w:p w14:paraId="2A2D3043" w14:textId="5E44B54B" w:rsidR="001257BA" w:rsidRDefault="00C61D28">
      <w:pPr>
        <w:pStyle w:val="TOC2"/>
        <w:tabs>
          <w:tab w:val="right" w:leader="dot" w:pos="8313"/>
        </w:tabs>
        <w:spacing w:after="120"/>
      </w:pPr>
      <w:r>
        <w:rPr>
          <w:rFonts w:ascii="Arial" w:hAnsi="Arial" w:cs="Arial" w:hint="eastAsia"/>
          <w:bCs/>
          <w:i/>
          <w:iCs/>
          <w:szCs w:val="28"/>
        </w:rPr>
        <w:t xml:space="preserve">4.2 </w:t>
      </w:r>
      <w:r>
        <w:rPr>
          <w:rFonts w:ascii="Arial" w:hAnsi="Arial" w:cs="Arial" w:hint="eastAsia"/>
          <w:bCs/>
          <w:i/>
          <w:iCs/>
          <w:szCs w:val="28"/>
        </w:rPr>
        <w:t>运行环境需求</w:t>
      </w:r>
      <w:r>
        <w:rPr>
          <w:rFonts w:ascii="Arial" w:hAnsi="Arial" w:cs="Arial" w:hint="eastAsia"/>
          <w:bCs/>
          <w:i/>
          <w:iCs/>
          <w:szCs w:val="28"/>
        </w:rPr>
        <w:tab/>
        <w:t>11</w:t>
      </w:r>
    </w:p>
    <w:p w14:paraId="22A14FAF" w14:textId="4F99AC7B" w:rsidR="001257BA" w:rsidRDefault="00C61D28">
      <w:pPr>
        <w:pStyle w:val="TOC2"/>
        <w:tabs>
          <w:tab w:val="right" w:leader="dot" w:pos="8313"/>
        </w:tabs>
        <w:spacing w:after="120"/>
      </w:pPr>
      <w:r>
        <w:rPr>
          <w:rFonts w:ascii="Arial" w:hAnsi="Arial" w:cs="Arial" w:hint="eastAsia"/>
          <w:bCs/>
          <w:i/>
          <w:iCs/>
          <w:szCs w:val="28"/>
        </w:rPr>
        <w:t xml:space="preserve">4.3 </w:t>
      </w:r>
      <w:r>
        <w:rPr>
          <w:rFonts w:ascii="Arial" w:hAnsi="Arial" w:cs="Arial" w:hint="eastAsia"/>
          <w:bCs/>
          <w:i/>
          <w:iCs/>
          <w:szCs w:val="28"/>
        </w:rPr>
        <w:t>安全性需求</w:t>
      </w:r>
      <w:r>
        <w:rPr>
          <w:rFonts w:ascii="Arial" w:hAnsi="Arial" w:cs="Arial" w:hint="eastAsia"/>
          <w:bCs/>
          <w:i/>
          <w:iCs/>
          <w:szCs w:val="28"/>
        </w:rPr>
        <w:tab/>
        <w:t>11</w:t>
      </w:r>
    </w:p>
    <w:p w14:paraId="217AC225" w14:textId="63E5E26D" w:rsidR="001257BA" w:rsidRDefault="00C61D28">
      <w:pPr>
        <w:pStyle w:val="TOC2"/>
        <w:tabs>
          <w:tab w:val="right" w:leader="dot" w:pos="8313"/>
        </w:tabs>
        <w:spacing w:after="120"/>
      </w:pPr>
      <w:r>
        <w:rPr>
          <w:rFonts w:ascii="Arial" w:hAnsi="Arial" w:cs="Arial" w:hint="eastAsia"/>
          <w:bCs/>
          <w:i/>
          <w:iCs/>
          <w:szCs w:val="28"/>
        </w:rPr>
        <w:t xml:space="preserve">4.4 </w:t>
      </w:r>
      <w:r>
        <w:rPr>
          <w:rFonts w:ascii="Arial" w:hAnsi="Arial" w:cs="Arial" w:hint="eastAsia"/>
          <w:bCs/>
          <w:i/>
          <w:iCs/>
          <w:szCs w:val="28"/>
        </w:rPr>
        <w:t>可维护性</w:t>
      </w:r>
      <w:r>
        <w:rPr>
          <w:rFonts w:ascii="Arial" w:hAnsi="Arial" w:cs="Arial" w:hint="eastAsia"/>
          <w:bCs/>
          <w:i/>
          <w:iCs/>
          <w:szCs w:val="28"/>
        </w:rPr>
        <w:tab/>
        <w:t>11</w:t>
      </w:r>
    </w:p>
    <w:p w14:paraId="7D76C98C" w14:textId="0FB3B7BB" w:rsidR="001257BA" w:rsidRDefault="00C61D28">
      <w:pPr>
        <w:pStyle w:val="TOC2"/>
        <w:tabs>
          <w:tab w:val="right" w:leader="dot" w:pos="8313"/>
        </w:tabs>
        <w:spacing w:after="120"/>
      </w:pPr>
      <w:r>
        <w:rPr>
          <w:rFonts w:ascii="Arial" w:hAnsi="Arial" w:cs="Arial" w:hint="eastAsia"/>
          <w:bCs/>
          <w:i/>
          <w:iCs/>
          <w:szCs w:val="28"/>
        </w:rPr>
        <w:t xml:space="preserve">4.5 </w:t>
      </w:r>
      <w:r>
        <w:rPr>
          <w:rFonts w:ascii="Arial" w:hAnsi="Arial" w:cs="Arial" w:hint="eastAsia"/>
          <w:bCs/>
          <w:i/>
          <w:iCs/>
          <w:szCs w:val="28"/>
        </w:rPr>
        <w:t>可靠性</w:t>
      </w:r>
      <w:r>
        <w:rPr>
          <w:rFonts w:ascii="Arial" w:hAnsi="Arial" w:cs="Arial" w:hint="eastAsia"/>
          <w:bCs/>
          <w:i/>
          <w:iCs/>
          <w:szCs w:val="28"/>
        </w:rPr>
        <w:tab/>
        <w:t>11</w:t>
      </w:r>
    </w:p>
    <w:p w14:paraId="511F0455" w14:textId="77777777" w:rsidR="001257BA" w:rsidRDefault="001257BA">
      <w:pPr>
        <w:spacing w:beforeLines="100" w:before="240" w:afterLines="0" w:after="120" w:line="360" w:lineRule="auto"/>
        <w:ind w:rightChars="50" w:right="105" w:firstLine="420"/>
        <w:jc w:val="center"/>
        <w:rPr>
          <w:rFonts w:ascii="Arial" w:hAnsi="Arial" w:cs="Arial" w:hint="eastAsia"/>
          <w:bCs/>
          <w:kern w:val="32"/>
          <w:szCs w:val="32"/>
        </w:rPr>
      </w:pPr>
    </w:p>
    <w:p w14:paraId="2DF6101D" w14:textId="77777777" w:rsidR="001257BA" w:rsidRDefault="001257BA">
      <w:pPr>
        <w:widowControl w:val="0"/>
        <w:autoSpaceDE w:val="0"/>
        <w:autoSpaceDN w:val="0"/>
        <w:adjustRightInd w:val="0"/>
        <w:spacing w:afterLines="0" w:after="0" w:line="360" w:lineRule="auto"/>
        <w:ind w:firstLineChars="200" w:firstLine="480"/>
        <w:rPr>
          <w:rFonts w:hint="eastAsia"/>
          <w:sz w:val="24"/>
        </w:rPr>
      </w:pPr>
    </w:p>
    <w:p w14:paraId="53D4FD34" w14:textId="77777777" w:rsidR="001257BA" w:rsidRDefault="001257BA">
      <w:pPr>
        <w:widowControl w:val="0"/>
        <w:autoSpaceDE w:val="0"/>
        <w:autoSpaceDN w:val="0"/>
        <w:adjustRightInd w:val="0"/>
        <w:spacing w:afterLines="0" w:after="0" w:line="360" w:lineRule="auto"/>
        <w:ind w:firstLineChars="200" w:firstLine="480"/>
        <w:rPr>
          <w:rFonts w:hint="eastAsia"/>
          <w:sz w:val="24"/>
        </w:rPr>
      </w:pPr>
    </w:p>
    <w:p w14:paraId="2D029779" w14:textId="77777777" w:rsidR="001257BA" w:rsidRDefault="001257BA">
      <w:pPr>
        <w:widowControl w:val="0"/>
        <w:autoSpaceDE w:val="0"/>
        <w:autoSpaceDN w:val="0"/>
        <w:adjustRightInd w:val="0"/>
        <w:spacing w:afterLines="0" w:after="0" w:line="360" w:lineRule="auto"/>
        <w:ind w:firstLineChars="200" w:firstLine="480"/>
        <w:rPr>
          <w:rFonts w:hint="eastAsia"/>
          <w:sz w:val="24"/>
        </w:rPr>
      </w:pPr>
    </w:p>
    <w:p w14:paraId="5779BFCB" w14:textId="1350A6C1" w:rsidR="001257BA" w:rsidRDefault="00C61D28">
      <w:pPr>
        <w:pStyle w:val="1"/>
        <w:numPr>
          <w:ilvl w:val="0"/>
          <w:numId w:val="0"/>
        </w:numPr>
        <w:spacing w:line="360" w:lineRule="auto"/>
        <w:rPr>
          <w:rFonts w:hint="eastAsia"/>
        </w:rPr>
      </w:pPr>
      <w:r>
        <w:rPr>
          <w:rFonts w:hint="eastAsia"/>
        </w:rPr>
        <w:t>1</w:t>
      </w:r>
      <w:r>
        <w:rPr>
          <w:rFonts w:hint="eastAsia"/>
        </w:rPr>
        <w:t>引言</w:t>
      </w:r>
    </w:p>
    <w:p w14:paraId="74BFA97B" w14:textId="36FE7D0B" w:rsidR="001257BA" w:rsidRDefault="00C61D28">
      <w:pPr>
        <w:pStyle w:val="2"/>
        <w:tabs>
          <w:tab w:val="clear" w:pos="576"/>
        </w:tabs>
        <w:spacing w:line="360" w:lineRule="auto"/>
        <w:rPr>
          <w:rFonts w:hint="eastAsia"/>
        </w:rPr>
      </w:pPr>
      <w:r>
        <w:rPr>
          <w:rFonts w:hint="eastAsia"/>
        </w:rPr>
        <w:t>目的</w:t>
      </w:r>
    </w:p>
    <w:p w14:paraId="77D5D29C" w14:textId="6924EE42" w:rsidR="001257BA" w:rsidRDefault="00C61D28">
      <w:pPr>
        <w:widowControl w:val="0"/>
        <w:autoSpaceDE w:val="0"/>
        <w:autoSpaceDN w:val="0"/>
        <w:adjustRightInd w:val="0"/>
        <w:spacing w:afterLines="0" w:after="0" w:line="360" w:lineRule="auto"/>
        <w:ind w:firstLineChars="200" w:firstLine="420"/>
        <w:rPr>
          <w:rFonts w:ascii="宋体" w:hAnsi="宋体" w:cs="Arial" w:hint="eastAsia"/>
          <w:szCs w:val="21"/>
        </w:rPr>
      </w:pPr>
      <w:bookmarkStart w:id="0" w:name="_Toc358841450"/>
      <w:r>
        <w:rPr>
          <w:rFonts w:hint="eastAsia"/>
        </w:rPr>
        <w:t>本软件需求分析说明书用于明确“老照片修复系统”的建设目标、用户范围、功能需求、运行环境需求和非功能需求，为后续系统设计、编码实现、测试验收和部署维护提供依据。</w:t>
      </w:r>
    </w:p>
    <w:bookmarkEnd w:id="0"/>
    <w:p w14:paraId="60FD9F7C" w14:textId="38371352" w:rsidR="001257BA" w:rsidRDefault="00C61D28">
      <w:pPr>
        <w:pStyle w:val="2"/>
        <w:tabs>
          <w:tab w:val="clear" w:pos="576"/>
        </w:tabs>
        <w:spacing w:line="360" w:lineRule="auto"/>
        <w:rPr>
          <w:rFonts w:hint="eastAsia"/>
        </w:rPr>
      </w:pPr>
      <w:r>
        <w:rPr>
          <w:rFonts w:hint="eastAsia"/>
        </w:rPr>
        <w:t>背景</w:t>
      </w:r>
    </w:p>
    <w:p w14:paraId="7CDC38C7" w14:textId="25BDEB2F" w:rsidR="001257BA" w:rsidRDefault="00C61D28">
      <w:pPr>
        <w:widowControl w:val="0"/>
        <w:spacing w:after="120" w:line="360" w:lineRule="auto"/>
        <w:jc w:val="both"/>
      </w:pPr>
      <w:r>
        <w:rPr>
          <w:rFonts w:hint="eastAsia"/>
        </w:rPr>
        <w:t>随着家庭相册数字化和个人影像资料长期保存需求的增加，许多早期纸质照片在保存过程中出现褪色、划痕、噪点、模糊、人脸细节缺失等问题。传统图像修复通常依赖专业修图软件和人工经验，普通用户学习成本高，处理效率低。</w:t>
      </w:r>
    </w:p>
    <w:p w14:paraId="277B173E" w14:textId="0DBF74A8" w:rsidR="001257BA" w:rsidRDefault="00C61D28">
      <w:pPr>
        <w:widowControl w:val="0"/>
        <w:spacing w:after="120" w:line="360" w:lineRule="auto"/>
        <w:ind w:firstLineChars="200" w:firstLine="420"/>
        <w:jc w:val="both"/>
      </w:pPr>
      <w:r>
        <w:rPr>
          <w:rFonts w:hint="eastAsia"/>
        </w:rPr>
        <w:t>近年来深度学习图像增强技术不断成熟，超分辨率、人脸修复、噪声去除和图像内容理解等模型能够较好地提升旧照片质量。本项目将相关</w:t>
      </w:r>
      <w:r>
        <w:rPr>
          <w:rFonts w:hint="eastAsia"/>
        </w:rPr>
        <w:t xml:space="preserve"> AI </w:t>
      </w:r>
      <w:r>
        <w:rPr>
          <w:rFonts w:hint="eastAsia"/>
        </w:rPr>
        <w:t>模型与</w:t>
      </w:r>
      <w:r>
        <w:rPr>
          <w:rFonts w:hint="eastAsia"/>
        </w:rPr>
        <w:t xml:space="preserve"> Web </w:t>
      </w:r>
      <w:r>
        <w:rPr>
          <w:rFonts w:hint="eastAsia"/>
        </w:rPr>
        <w:t>管理系统结合，使用户可以通过简单交互完成照片修复和相册归档。</w:t>
      </w:r>
    </w:p>
    <w:p w14:paraId="38375D32" w14:textId="46F099B6" w:rsidR="001257BA" w:rsidRDefault="00C61D28">
      <w:pPr>
        <w:pStyle w:val="ac"/>
        <w:numPr>
          <w:ilvl w:val="1"/>
          <w:numId w:val="3"/>
        </w:numPr>
        <w:shd w:val="clear" w:color="auto" w:fill="FFFFFF"/>
        <w:spacing w:after="120" w:line="360" w:lineRule="auto"/>
        <w:ind w:firstLineChars="0"/>
        <w:rPr>
          <w:rStyle w:val="a3"/>
          <w:b w:val="0"/>
          <w:szCs w:val="21"/>
        </w:rPr>
      </w:pPr>
      <w:r>
        <w:rPr>
          <w:rStyle w:val="a3"/>
          <w:rFonts w:hint="eastAsia"/>
          <w:b w:val="0"/>
          <w:szCs w:val="21"/>
        </w:rPr>
        <w:t>老照片修复的现状</w:t>
      </w:r>
    </w:p>
    <w:p w14:paraId="3EFF1F6E" w14:textId="69B47BBB" w:rsidR="001257BA" w:rsidRDefault="00C61D28">
      <w:pPr>
        <w:spacing w:after="120" w:line="360" w:lineRule="auto"/>
      </w:pPr>
      <w:r>
        <w:rPr>
          <w:rFonts w:hint="eastAsia"/>
        </w:rPr>
        <w:t>目前常见的照片修复方式包括人工修图、手机滤镜类工具和桌面端图像增强软件。人工修图效果可控但成本较高，滤镜工具操作简单但处理能力有限，桌面软件功能强大但需要用户具备一定专业基础。</w:t>
      </w:r>
    </w:p>
    <w:p w14:paraId="5C6597C0" w14:textId="11E536F3" w:rsidR="001257BA" w:rsidRDefault="00C61D28">
      <w:pPr>
        <w:spacing w:after="120" w:line="360" w:lineRule="auto"/>
      </w:pPr>
      <w:r>
        <w:rPr>
          <w:rFonts w:hint="eastAsia"/>
        </w:rPr>
        <w:lastRenderedPageBreak/>
        <w:t>对于普通用户而言，更需要一种能够在线访问、操作简单、自动完成主体修复流程，并且能够保存修复结果和历史记录的系统。该系统应在保证基本图像质量的同时兼顾使用便利性和数据管理能力。</w:t>
      </w:r>
    </w:p>
    <w:p w14:paraId="407B83F5" w14:textId="59A2A490" w:rsidR="001257BA" w:rsidRDefault="00C61D28">
      <w:pPr>
        <w:pStyle w:val="ac"/>
        <w:numPr>
          <w:ilvl w:val="1"/>
          <w:numId w:val="3"/>
        </w:numPr>
        <w:shd w:val="clear" w:color="auto" w:fill="FFFFFF"/>
        <w:spacing w:after="120" w:line="360" w:lineRule="auto"/>
        <w:ind w:firstLineChars="0"/>
        <w:rPr>
          <w:rFonts w:ascii="宋体" w:hAnsi="宋体" w:cs="Arial"/>
          <w:color w:val="000000"/>
          <w:szCs w:val="21"/>
          <w:shd w:val="clear" w:color="auto" w:fill="FFFFFF"/>
        </w:rPr>
      </w:pPr>
      <w:r>
        <w:rPr>
          <w:rFonts w:ascii="宋体" w:hAnsi="宋体" w:cs="Arial" w:hint="eastAsia"/>
          <w:color w:val="000000"/>
          <w:szCs w:val="21"/>
          <w:shd w:val="clear" w:color="auto" w:fill="FFFFFF"/>
        </w:rPr>
        <w:t>人工智能图像修复的发展</w:t>
      </w:r>
    </w:p>
    <w:p w14:paraId="5D82145C" w14:textId="66051D6E" w:rsidR="001257BA" w:rsidRDefault="00C61D28">
      <w:pPr>
        <w:shd w:val="clear" w:color="auto" w:fill="FFFFFF"/>
        <w:spacing w:after="120" w:line="360" w:lineRule="auto"/>
        <w:ind w:firstLineChars="200" w:firstLine="420"/>
        <w:rPr>
          <w:rFonts w:ascii="宋体" w:hAnsi="宋体" w:cs="Arial"/>
          <w:color w:val="000000"/>
          <w:szCs w:val="21"/>
        </w:rPr>
      </w:pPr>
      <w:r>
        <w:rPr>
          <w:rFonts w:ascii="宋体" w:hAnsi="宋体" w:cs="Arial" w:hint="eastAsia"/>
          <w:color w:val="000000"/>
          <w:szCs w:val="21"/>
          <w:shd w:val="clear" w:color="auto" w:fill="FFFFFF"/>
        </w:rPr>
        <w:t>基于深度学习的图像增强模型能够从大规模图像数据中学习纹理、边缘和人脸结构特征，对低清晰度、低分辨率、局部破损的照片进行重建。GFPGAN 适合处理人脸细节恢复，Real-ESRGAN 适合进行通用图像超分辨率增强。</w:t>
      </w:r>
    </w:p>
    <w:p w14:paraId="6253FCC3" w14:textId="5359CA95" w:rsidR="001257BA" w:rsidRDefault="00C61D28">
      <w:pPr>
        <w:shd w:val="clear" w:color="auto" w:fill="FFFFFF"/>
        <w:spacing w:after="120" w:line="360" w:lineRule="auto"/>
        <w:ind w:firstLine="420"/>
        <w:rPr>
          <w:rFonts w:ascii="宋体" w:hAnsi="宋体" w:cs="Arial"/>
          <w:color w:val="000000"/>
          <w:szCs w:val="21"/>
          <w:shd w:val="clear" w:color="auto" w:fill="FFFFFF"/>
        </w:rPr>
      </w:pPr>
      <w:r>
        <w:rPr>
          <w:rFonts w:ascii="宋体" w:hAnsi="宋体" w:cs="Arial" w:hint="eastAsia"/>
          <w:color w:val="000000"/>
          <w:szCs w:val="21"/>
        </w:rPr>
        <w:t>本系统将不同模型服务封装为后端可调用接口，并通过任务记录、进度展示和相册保存等业务功能完成从模型能力到用户服务的转化。</w:t>
      </w:r>
    </w:p>
    <w:p w14:paraId="4B14C1E5" w14:textId="236B1632" w:rsidR="001257BA" w:rsidRDefault="00C61D28">
      <w:pPr>
        <w:pStyle w:val="ac"/>
        <w:numPr>
          <w:ilvl w:val="1"/>
          <w:numId w:val="3"/>
        </w:numPr>
        <w:spacing w:after="120" w:line="360" w:lineRule="auto"/>
        <w:ind w:firstLineChars="0"/>
        <w:rPr>
          <w:rFonts w:ascii="宋体" w:hAnsi="宋体" w:cs="Arial"/>
          <w:color w:val="000000"/>
          <w:szCs w:val="21"/>
          <w:shd w:val="clear" w:color="auto" w:fill="FFFFFF"/>
        </w:rPr>
      </w:pPr>
      <w:r>
        <w:rPr>
          <w:rFonts w:ascii="宋体" w:hAnsi="宋体" w:cs="Arial" w:hint="eastAsia"/>
          <w:color w:val="000000"/>
          <w:szCs w:val="21"/>
          <w:shd w:val="clear" w:color="auto" w:fill="FFFFFF"/>
        </w:rPr>
        <w:t>老照片修复系统的前景</w:t>
      </w:r>
    </w:p>
    <w:p w14:paraId="765F4E19" w14:textId="3C6651F8" w:rsidR="001257BA" w:rsidRDefault="00C61D28">
      <w:pPr>
        <w:shd w:val="clear" w:color="auto" w:fill="FFFFFF"/>
        <w:spacing w:after="120" w:line="360" w:lineRule="auto"/>
        <w:rPr>
          <w:rFonts w:ascii="宋体" w:hAnsi="宋体" w:cs="Arial" w:hint="eastAsia"/>
          <w:szCs w:val="21"/>
        </w:rPr>
      </w:pPr>
      <w:r>
        <w:rPr>
          <w:rFonts w:ascii="宋体" w:hAnsi="宋体" w:hint="eastAsia"/>
          <w:color w:val="000000"/>
          <w:szCs w:val="21"/>
        </w:rPr>
        <w:t>老照片修复系统能够应用于个人相册整理、家庭影像保存、历史照片数字化和小型影像资料管理等场景。随着图像生成与修复模型持续发展，系统后续还可以扩展黑白照片上色、破损区域补全、批量修复和云端模型调度等能力。</w:t>
      </w:r>
    </w:p>
    <w:p w14:paraId="4144021A" w14:textId="4F0A05D2" w:rsidR="001257BA" w:rsidRDefault="00C61D28">
      <w:pPr>
        <w:pStyle w:val="1"/>
        <w:tabs>
          <w:tab w:val="clear" w:pos="432"/>
        </w:tabs>
        <w:spacing w:line="360" w:lineRule="auto"/>
        <w:rPr>
          <w:rFonts w:hint="eastAsia"/>
        </w:rPr>
      </w:pPr>
      <w:r>
        <w:rPr>
          <w:rFonts w:hint="eastAsia"/>
        </w:rPr>
        <w:t>需求概述</w:t>
      </w:r>
    </w:p>
    <w:p w14:paraId="6911845F" w14:textId="408CDC24" w:rsidR="001257BA" w:rsidRDefault="00C61D28">
      <w:pPr>
        <w:pStyle w:val="2"/>
        <w:tabs>
          <w:tab w:val="clear" w:pos="576"/>
        </w:tabs>
        <w:spacing w:line="360" w:lineRule="auto"/>
        <w:rPr>
          <w:rFonts w:hint="eastAsia"/>
        </w:rPr>
      </w:pPr>
      <w:r>
        <w:rPr>
          <w:rFonts w:hint="eastAsia"/>
        </w:rPr>
        <w:t>目标</w:t>
      </w:r>
    </w:p>
    <w:p w14:paraId="6010240D" w14:textId="74F2A318" w:rsidR="001257BA" w:rsidRDefault="00C61D28">
      <w:pPr>
        <w:spacing w:after="120" w:line="360" w:lineRule="auto"/>
      </w:pPr>
      <w:bookmarkStart w:id="1" w:name="_Toc358841453"/>
      <w:r>
        <w:rPr>
          <w:rFonts w:hint="eastAsia"/>
        </w:rPr>
        <w:t>本系统的总体目标是为用户提供一个简单可用、流程完整的老照片智能修复平台。用户只需完成注册登录，即可上传照片、选择修复模式、查看修复进度、对比修复效果、下载结果或保存到个人相册。</w:t>
      </w:r>
    </w:p>
    <w:bookmarkEnd w:id="1"/>
    <w:p w14:paraId="6643E402" w14:textId="7872648C" w:rsidR="001257BA" w:rsidRDefault="00C61D28">
      <w:pPr>
        <w:pStyle w:val="2"/>
        <w:tabs>
          <w:tab w:val="clear" w:pos="576"/>
        </w:tabs>
        <w:spacing w:line="360" w:lineRule="auto"/>
        <w:rPr>
          <w:rFonts w:hint="eastAsia"/>
        </w:rPr>
      </w:pPr>
      <w:r>
        <w:rPr>
          <w:rFonts w:hint="eastAsia"/>
        </w:rPr>
        <w:t>研究内容</w:t>
      </w:r>
    </w:p>
    <w:p w14:paraId="558F0009" w14:textId="22AA1202" w:rsidR="001257BA" w:rsidRDefault="00C61D28">
      <w:pPr>
        <w:spacing w:afterLines="0" w:after="120" w:line="360" w:lineRule="auto"/>
        <w:ind w:firstLineChars="200" w:firstLine="420"/>
        <w:rPr>
          <w:rFonts w:ascii="宋体" w:hAnsi="宋体" w:cs="Arial" w:hint="eastAsia"/>
          <w:szCs w:val="21"/>
        </w:rPr>
      </w:pPr>
      <w:r>
        <w:rPr>
          <w:rFonts w:ascii="宋体" w:hAnsi="宋体" w:cs="Arial" w:hint="eastAsia"/>
          <w:szCs w:val="21"/>
        </w:rPr>
        <w:t>本项目的主要研究内容：</w:t>
      </w:r>
    </w:p>
    <w:p w14:paraId="6A0134E8" w14:textId="145A3F24" w:rsidR="001257BA" w:rsidRDefault="00C61D28">
      <w:pPr>
        <w:numPr>
          <w:ilvl w:val="0"/>
          <w:numId w:val="4"/>
        </w:numPr>
        <w:spacing w:afterLines="0" w:after="120" w:line="360" w:lineRule="auto"/>
        <w:ind w:firstLineChars="200" w:firstLine="420"/>
        <w:rPr>
          <w:rFonts w:ascii="宋体" w:hAnsi="宋体" w:cs="Arial" w:hint="eastAsia"/>
          <w:szCs w:val="21"/>
        </w:rPr>
      </w:pPr>
      <w:r>
        <w:rPr>
          <w:rFonts w:ascii="宋体" w:hAnsi="宋体" w:cs="Arial" w:hint="eastAsia"/>
          <w:szCs w:val="21"/>
        </w:rPr>
        <w:t>运用 Vue 3、Vite、Element Plus 开发前端页面，提供登录注册、首页统计、照片修复、历史记录、个人相册和个人中心等交互界面。</w:t>
      </w:r>
    </w:p>
    <w:p w14:paraId="4B5787BD" w14:textId="3BFC8FC2" w:rsidR="001257BA" w:rsidRDefault="00C61D28">
      <w:pPr>
        <w:numPr>
          <w:ilvl w:val="0"/>
          <w:numId w:val="4"/>
        </w:numPr>
        <w:spacing w:afterLines="0" w:after="120" w:line="360" w:lineRule="auto"/>
        <w:ind w:firstLineChars="200" w:firstLine="420"/>
        <w:rPr>
          <w:rFonts w:ascii="宋体" w:hAnsi="宋体" w:cs="Arial" w:hint="eastAsia"/>
          <w:szCs w:val="21"/>
        </w:rPr>
      </w:pPr>
      <w:r>
        <w:rPr>
          <w:rFonts w:ascii="宋体" w:hAnsi="宋体" w:cs="Arial" w:hint="eastAsia"/>
          <w:szCs w:val="21"/>
        </w:rPr>
        <w:t>运用 Spring Boot、Spring Data JPA、MySQL 和 Redis 开发后台服务，实现用户认证、文件上传、修复记录、相册分组和个人资料管理。</w:t>
      </w:r>
    </w:p>
    <w:p w14:paraId="77FF473B" w14:textId="737CE99C" w:rsidR="001257BA" w:rsidRDefault="00C61D28">
      <w:pPr>
        <w:numPr>
          <w:ilvl w:val="0"/>
          <w:numId w:val="4"/>
        </w:numPr>
        <w:spacing w:afterLines="0" w:after="120" w:line="360" w:lineRule="auto"/>
        <w:ind w:firstLineChars="200" w:firstLine="420"/>
        <w:rPr>
          <w:rFonts w:ascii="宋体" w:hAnsi="宋体" w:cs="Arial" w:hint="eastAsia"/>
          <w:szCs w:val="21"/>
        </w:rPr>
      </w:pPr>
      <w:r>
        <w:rPr>
          <w:rFonts w:ascii="宋体" w:hAnsi="宋体" w:cs="Arial" w:hint="eastAsia"/>
          <w:szCs w:val="21"/>
        </w:rPr>
        <w:t>集成 Real-ESRGAN、GFPGAN 和图像描述模型等 AI 服务，实现超分增强、人脸修复、结果对比和相册智能分类。</w:t>
      </w:r>
    </w:p>
    <w:p w14:paraId="175CA004" w14:textId="197DF6F8" w:rsidR="001257BA" w:rsidRDefault="00C61D28">
      <w:pPr>
        <w:pStyle w:val="1"/>
        <w:tabs>
          <w:tab w:val="clear" w:pos="432"/>
        </w:tabs>
        <w:spacing w:line="360" w:lineRule="auto"/>
        <w:rPr>
          <w:rFonts w:hint="eastAsia"/>
        </w:rPr>
      </w:pPr>
      <w:r>
        <w:rPr>
          <w:rFonts w:hint="eastAsia"/>
        </w:rPr>
        <w:t>功能需求</w:t>
      </w:r>
    </w:p>
    <w:p w14:paraId="57737D69" w14:textId="72A2DE67" w:rsidR="001257BA" w:rsidRDefault="00C61D28">
      <w:pPr>
        <w:pStyle w:val="2"/>
        <w:tabs>
          <w:tab w:val="clear" w:pos="576"/>
        </w:tabs>
        <w:spacing w:line="360" w:lineRule="auto"/>
        <w:rPr>
          <w:rFonts w:hint="eastAsia"/>
        </w:rPr>
      </w:pPr>
      <w:r>
        <w:rPr>
          <w:rFonts w:hint="eastAsia"/>
        </w:rPr>
        <w:t>课题内容</w:t>
      </w:r>
    </w:p>
    <w:p w14:paraId="049F1BAF" w14:textId="0CC7FCF6" w:rsidR="001257BA" w:rsidRDefault="00C61D28">
      <w:pPr>
        <w:spacing w:beforeLines="50" w:before="120" w:after="120" w:line="360" w:lineRule="auto"/>
        <w:ind w:firstLine="420"/>
        <w:rPr>
          <w:rFonts w:ascii="宋体" w:hAnsi="宋体" w:cs="宋体" w:hint="eastAsia"/>
        </w:rPr>
      </w:pPr>
      <w:r>
        <w:rPr>
          <w:rFonts w:hint="eastAsia"/>
        </w:rPr>
        <w:t>本课题主要实现“老照片修复系统”的设计与开发。系统面向需要处理旧照片的个人用户，提供用户账号管理、照片上传、智能</w:t>
      </w:r>
      <w:r>
        <w:rPr>
          <w:rFonts w:hint="eastAsia"/>
        </w:rPr>
        <w:lastRenderedPageBreak/>
        <w:t>修复、结果展示、历史记录、相册管理、智能分类、个人资料修改和密码找回等功能。</w:t>
      </w:r>
    </w:p>
    <w:p w14:paraId="66F5C9AF" w14:textId="09436048" w:rsidR="001257BA" w:rsidRDefault="00C61D28">
      <w:pPr>
        <w:spacing w:beforeLines="50" w:before="120" w:after="120" w:line="360" w:lineRule="auto"/>
        <w:jc w:val="center"/>
      </w:pPr>
      <w:r>
        <w:rPr>
          <w:rFonts w:hint="eastAsia"/>
        </w:rPr>
        <w:t>老照片修复系统总体流程由用户、</w:t>
      </w:r>
      <w:r>
        <w:rPr>
          <w:rFonts w:hint="eastAsia"/>
        </w:rPr>
        <w:t xml:space="preserve">Web </w:t>
      </w:r>
      <w:r>
        <w:rPr>
          <w:rFonts w:hint="eastAsia"/>
        </w:rPr>
        <w:t>前端、后端业务服务、数据库和</w:t>
      </w:r>
      <w:r>
        <w:rPr>
          <w:rFonts w:hint="eastAsia"/>
        </w:rPr>
        <w:t xml:space="preserve"> AI </w:t>
      </w:r>
      <w:r>
        <w:rPr>
          <w:rFonts w:hint="eastAsia"/>
        </w:rPr>
        <w:t>模型服务共同完成，用户通过浏览器提交操作请求，系统返回处理状态和图像结果。</w:t>
      </w:r>
    </w:p>
    <w:p w14:paraId="7E4738DB" w14:textId="157A4513" w:rsidR="001257BA" w:rsidRDefault="00C61D28">
      <w:pPr>
        <w:spacing w:beforeLines="50" w:before="120" w:after="120" w:line="360" w:lineRule="auto"/>
        <w:jc w:val="center"/>
        <w:rPr>
          <w:rFonts w:hint="eastAsia"/>
        </w:rPr>
      </w:pPr>
      <w:r>
        <w:rPr>
          <w:rFonts w:hint="eastAsia"/>
        </w:rPr>
        <w:t>图</w:t>
      </w:r>
      <w:r>
        <w:rPr>
          <w:rFonts w:hint="eastAsia"/>
        </w:rPr>
        <w:t xml:space="preserve">3.1 </w:t>
      </w:r>
      <w:r>
        <w:rPr>
          <w:rFonts w:hint="eastAsia"/>
        </w:rPr>
        <w:t>老照片修复系统用例图</w:t>
      </w:r>
    </w:p>
    <w:p w14:paraId="0D5D142F" w14:textId="77777777" w:rsidR="001257BA" w:rsidRDefault="001257BA">
      <w:pPr>
        <w:spacing w:after="120" w:line="360" w:lineRule="auto"/>
        <w:rPr>
          <w:rFonts w:hint="eastAsia"/>
        </w:rPr>
      </w:pPr>
    </w:p>
    <w:p w14:paraId="46DC14D5" w14:textId="5D8B4C1D" w:rsidR="001257BA" w:rsidRDefault="00C61D28">
      <w:pPr>
        <w:pStyle w:val="2"/>
        <w:tabs>
          <w:tab w:val="clear" w:pos="576"/>
        </w:tabs>
        <w:spacing w:line="360" w:lineRule="auto"/>
        <w:rPr>
          <w:rFonts w:hint="eastAsia"/>
        </w:rPr>
      </w:pPr>
      <w:r>
        <w:rPr>
          <w:rFonts w:hint="eastAsia"/>
        </w:rPr>
        <w:t>系统需求分析</w:t>
      </w:r>
    </w:p>
    <w:p w14:paraId="04180D58" w14:textId="7C88BBCD" w:rsidR="001257BA" w:rsidRDefault="00C61D28">
      <w:pPr>
        <w:pStyle w:val="3"/>
        <w:numPr>
          <w:ilvl w:val="2"/>
          <w:numId w:val="0"/>
        </w:numPr>
        <w:spacing w:line="360" w:lineRule="auto"/>
        <w:rPr>
          <w:rFonts w:hint="eastAsia"/>
        </w:rPr>
      </w:pPr>
      <w:r>
        <w:rPr>
          <w:rFonts w:hint="eastAsia"/>
        </w:rPr>
        <w:t>3.2.1</w:t>
      </w:r>
      <w:r>
        <w:rPr>
          <w:rFonts w:hint="eastAsia"/>
        </w:rPr>
        <w:t>系统角色</w:t>
      </w:r>
    </w:p>
    <w:p w14:paraId="29C493E8" w14:textId="3446FAAB" w:rsidR="001257BA" w:rsidRDefault="00C61D28">
      <w:pPr>
        <w:spacing w:beforeLines="50" w:before="120" w:after="120" w:line="360" w:lineRule="auto"/>
      </w:pPr>
      <w:r>
        <w:rPr>
          <w:rFonts w:hint="eastAsia"/>
          <w:b/>
          <w:bCs/>
        </w:rPr>
        <w:t>本系统主要包括普通用户和系统服务两类角色。普通用户可以注册、登录、上传照片、查看修复结果、管理历史记录和相册。系统服务包括后端业务服务、数据库服务、</w:t>
      </w:r>
      <w:r>
        <w:rPr>
          <w:rFonts w:hint="eastAsia"/>
          <w:b/>
          <w:bCs/>
        </w:rPr>
        <w:t xml:space="preserve">Redis </w:t>
      </w:r>
      <w:r>
        <w:rPr>
          <w:rFonts w:hint="eastAsia"/>
          <w:b/>
          <w:bCs/>
        </w:rPr>
        <w:t>缓存服务以及</w:t>
      </w:r>
      <w:r>
        <w:rPr>
          <w:rFonts w:hint="eastAsia"/>
          <w:b/>
          <w:bCs/>
        </w:rPr>
        <w:t xml:space="preserve"> AI </w:t>
      </w:r>
      <w:r>
        <w:rPr>
          <w:rFonts w:hint="eastAsia"/>
          <w:b/>
          <w:bCs/>
        </w:rPr>
        <w:t>模型服务，负责支撑用户操作。</w:t>
      </w:r>
    </w:p>
    <w:p w14:paraId="756AE1D3" w14:textId="22B0B91B" w:rsidR="001257BA" w:rsidRDefault="00C61D28">
      <w:pPr>
        <w:spacing w:beforeLines="50" w:before="120" w:after="120" w:line="360" w:lineRule="auto"/>
        <w:jc w:val="center"/>
      </w:pPr>
      <w:r>
        <w:rPr>
          <w:rFonts w:hint="eastAsia"/>
        </w:rPr>
        <w:t>用户围绕登录注册、照片修复、历史记录、相册管理和个人资料维护形成主要使用路径。</w:t>
      </w:r>
    </w:p>
    <w:p w14:paraId="206664D9" w14:textId="2D3B93E3" w:rsidR="001257BA" w:rsidRDefault="00C61D28">
      <w:pPr>
        <w:spacing w:beforeLines="50" w:before="120" w:after="120" w:line="360" w:lineRule="auto"/>
        <w:jc w:val="center"/>
        <w:rPr>
          <w:rFonts w:hint="eastAsia"/>
        </w:rPr>
      </w:pPr>
      <w:r>
        <w:rPr>
          <w:rFonts w:hint="eastAsia"/>
        </w:rPr>
        <w:t>图</w:t>
      </w:r>
      <w:r>
        <w:rPr>
          <w:rFonts w:hint="eastAsia"/>
        </w:rPr>
        <w:t xml:space="preserve">3.2 </w:t>
      </w:r>
      <w:r>
        <w:rPr>
          <w:rFonts w:hint="eastAsia"/>
        </w:rPr>
        <w:t>用户用例说明图</w:t>
      </w:r>
    </w:p>
    <w:p w14:paraId="1337A2CA" w14:textId="17CBC7C7" w:rsidR="001257BA" w:rsidRDefault="00C61D28">
      <w:pPr>
        <w:pStyle w:val="3"/>
        <w:numPr>
          <w:ilvl w:val="2"/>
          <w:numId w:val="0"/>
        </w:numPr>
        <w:spacing w:line="360" w:lineRule="auto"/>
        <w:rPr>
          <w:rFonts w:hint="eastAsia"/>
        </w:rPr>
      </w:pPr>
      <w:r>
        <w:rPr>
          <w:rFonts w:hint="eastAsia"/>
        </w:rPr>
        <w:t xml:space="preserve">3.2.2 </w:t>
      </w:r>
      <w:r>
        <w:rPr>
          <w:rFonts w:hint="eastAsia"/>
        </w:rPr>
        <w:t>系统用例分析</w:t>
      </w:r>
    </w:p>
    <w:p w14:paraId="586CDD92" w14:textId="6236B365" w:rsidR="001257BA" w:rsidRDefault="00C61D28">
      <w:pPr>
        <w:spacing w:beforeLines="50" w:before="120" w:after="120" w:line="360" w:lineRule="auto"/>
        <w:jc w:val="both"/>
        <w:rPr>
          <w:rFonts w:hint="eastAsia"/>
          <w:b/>
          <w:bCs/>
        </w:rPr>
      </w:pPr>
      <w:r>
        <w:rPr>
          <w:rFonts w:hint="eastAsia"/>
          <w:b/>
          <w:bCs/>
        </w:rPr>
        <w:t xml:space="preserve">1. </w:t>
      </w:r>
      <w:r>
        <w:rPr>
          <w:rFonts w:hint="eastAsia"/>
          <w:b/>
          <w:bCs/>
        </w:rPr>
        <w:t>普通用户用例</w:t>
      </w:r>
    </w:p>
    <w:p w14:paraId="637D2119" w14:textId="284BC464" w:rsidR="001257BA" w:rsidRDefault="00C61D28">
      <w:pPr>
        <w:spacing w:after="120" w:line="360" w:lineRule="auto"/>
        <w:rPr>
          <w:rFonts w:hint="eastAsia"/>
          <w:b/>
        </w:rPr>
      </w:pPr>
      <w:r>
        <w:rPr>
          <w:rFonts w:hint="eastAsia"/>
          <w:b/>
        </w:rPr>
        <w:t>在登录后，普通用户可以使用以下功能：</w:t>
      </w:r>
    </w:p>
    <w:p w14:paraId="526BADF9" w14:textId="60E6562D" w:rsidR="001257BA" w:rsidRDefault="00C61D28">
      <w:pPr>
        <w:numPr>
          <w:ilvl w:val="1"/>
          <w:numId w:val="5"/>
        </w:numPr>
        <w:spacing w:after="120" w:line="360" w:lineRule="auto"/>
        <w:rPr>
          <w:rFonts w:hint="eastAsia"/>
        </w:rPr>
      </w:pPr>
      <w:r>
        <w:rPr>
          <w:rFonts w:hint="eastAsia"/>
        </w:rPr>
        <w:t>注册账号、登录系统、找回密码，并在</w:t>
      </w:r>
      <w:r>
        <w:rPr>
          <w:rFonts w:hint="eastAsia"/>
        </w:rPr>
        <w:t xml:space="preserve"> Token </w:t>
      </w:r>
      <w:r>
        <w:rPr>
          <w:rFonts w:hint="eastAsia"/>
        </w:rPr>
        <w:t>有效期内访问受保护页面；</w:t>
      </w:r>
    </w:p>
    <w:p w14:paraId="07FE06E5" w14:textId="298399CC" w:rsidR="001257BA" w:rsidRDefault="00C61D28">
      <w:pPr>
        <w:numPr>
          <w:ilvl w:val="1"/>
          <w:numId w:val="5"/>
        </w:numPr>
        <w:spacing w:after="120" w:line="360" w:lineRule="auto"/>
        <w:rPr>
          <w:rFonts w:hint="eastAsia"/>
        </w:rPr>
      </w:pPr>
      <w:r>
        <w:rPr>
          <w:rFonts w:hint="eastAsia"/>
        </w:rPr>
        <w:t>上传老照片，选择自动综合修复、超分增强或人脸清晰化等修复模式；</w:t>
      </w:r>
    </w:p>
    <w:p w14:paraId="375B4613" w14:textId="4F4FE7EB" w:rsidR="001257BA" w:rsidRDefault="00C61D28">
      <w:pPr>
        <w:numPr>
          <w:ilvl w:val="1"/>
          <w:numId w:val="5"/>
        </w:numPr>
        <w:spacing w:after="120" w:line="360" w:lineRule="auto"/>
        <w:rPr>
          <w:rFonts w:hint="eastAsia"/>
        </w:rPr>
      </w:pPr>
      <w:r>
        <w:rPr>
          <w:rFonts w:hint="eastAsia"/>
        </w:rPr>
        <w:t>查看处理进度、修复状态、质量评分、处理耗时和损伤类型等信息；</w:t>
      </w:r>
    </w:p>
    <w:p w14:paraId="439C1A4C" w14:textId="3D499368" w:rsidR="001257BA" w:rsidRDefault="00C61D28">
      <w:pPr>
        <w:numPr>
          <w:ilvl w:val="1"/>
          <w:numId w:val="5"/>
        </w:numPr>
        <w:spacing w:after="120" w:line="360" w:lineRule="auto"/>
        <w:rPr>
          <w:rFonts w:hint="eastAsia"/>
        </w:rPr>
      </w:pPr>
      <w:r>
        <w:rPr>
          <w:rFonts w:hint="eastAsia"/>
        </w:rPr>
        <w:t>通过滑动对比和并排对比查看原图与修复图的差异；</w:t>
      </w:r>
    </w:p>
    <w:p w14:paraId="56A9B5D1" w14:textId="49586DC8" w:rsidR="001257BA" w:rsidRDefault="00C61D28">
      <w:pPr>
        <w:numPr>
          <w:ilvl w:val="1"/>
          <w:numId w:val="5"/>
        </w:numPr>
        <w:spacing w:after="120" w:line="360" w:lineRule="auto"/>
        <w:rPr>
          <w:rFonts w:hint="eastAsia"/>
        </w:rPr>
      </w:pPr>
      <w:r>
        <w:rPr>
          <w:rFonts w:hint="eastAsia"/>
        </w:rPr>
        <w:t>下载修复结果，将修复结果保存到个人相册指定分组；</w:t>
      </w:r>
    </w:p>
    <w:p w14:paraId="47B0F575" w14:textId="0459947D" w:rsidR="001257BA" w:rsidRDefault="00C61D28">
      <w:pPr>
        <w:numPr>
          <w:ilvl w:val="1"/>
          <w:numId w:val="5"/>
        </w:numPr>
        <w:spacing w:after="120" w:line="360" w:lineRule="auto"/>
        <w:rPr>
          <w:rFonts w:hint="eastAsia"/>
        </w:rPr>
      </w:pPr>
      <w:r>
        <w:rPr>
          <w:rFonts w:hint="eastAsia"/>
        </w:rPr>
        <w:t>查看历史记录，按状态筛选、按关键词搜索、查看详情或删除记录；</w:t>
      </w:r>
    </w:p>
    <w:p w14:paraId="6AC55DDF" w14:textId="77777777" w:rsidR="001257BA" w:rsidRDefault="001257BA">
      <w:pPr>
        <w:widowControl w:val="0"/>
        <w:spacing w:after="120" w:line="360" w:lineRule="auto"/>
        <w:jc w:val="both"/>
        <w:rPr>
          <w:rFonts w:hint="eastAsia"/>
        </w:rPr>
      </w:pPr>
    </w:p>
    <w:p w14:paraId="30AF2215" w14:textId="77777777" w:rsidR="001257BA" w:rsidRDefault="001257BA">
      <w:pPr>
        <w:spacing w:after="120" w:line="360" w:lineRule="auto"/>
        <w:rPr>
          <w:rFonts w:hint="eastAsia"/>
        </w:rPr>
      </w:pPr>
    </w:p>
    <w:p w14:paraId="49BB5306" w14:textId="186481B1" w:rsidR="001257BA" w:rsidRDefault="00C61D28">
      <w:pPr>
        <w:spacing w:beforeLines="50" w:before="120" w:after="120" w:line="360" w:lineRule="auto"/>
        <w:jc w:val="center"/>
      </w:pPr>
      <w:r>
        <w:rPr>
          <w:rFonts w:hint="eastAsia"/>
        </w:rPr>
        <w:t>管理个人相册，新建分组、删除分组、移动图片、批量删除和一键分类。</w:t>
      </w:r>
    </w:p>
    <w:p w14:paraId="326CED64" w14:textId="65A48F57" w:rsidR="001257BA" w:rsidRDefault="00C61D28">
      <w:pPr>
        <w:spacing w:beforeLines="50" w:before="120" w:after="120" w:line="360" w:lineRule="auto"/>
        <w:jc w:val="center"/>
        <w:rPr>
          <w:rFonts w:hint="eastAsia"/>
        </w:rPr>
      </w:pPr>
      <w:r>
        <w:rPr>
          <w:rFonts w:hint="eastAsia"/>
        </w:rPr>
        <w:t>图</w:t>
      </w:r>
      <w:r>
        <w:rPr>
          <w:rFonts w:hint="eastAsia"/>
        </w:rPr>
        <w:t xml:space="preserve">3.3 </w:t>
      </w:r>
      <w:r>
        <w:rPr>
          <w:rFonts w:hint="eastAsia"/>
        </w:rPr>
        <w:t>系统功能模块图</w:t>
      </w:r>
    </w:p>
    <w:p w14:paraId="17DBD180" w14:textId="77777777" w:rsidR="001257BA" w:rsidRDefault="001257BA">
      <w:pPr>
        <w:spacing w:beforeLines="50" w:before="120" w:after="120" w:line="360" w:lineRule="auto"/>
        <w:jc w:val="center"/>
        <w:rPr>
          <w:rFonts w:hint="eastAsia"/>
        </w:rPr>
      </w:pPr>
    </w:p>
    <w:p w14:paraId="6700C981" w14:textId="4AFB42AF" w:rsidR="001257BA" w:rsidRDefault="00C61D28">
      <w:pPr>
        <w:spacing w:beforeLines="50" w:before="120" w:after="120" w:line="360" w:lineRule="auto"/>
        <w:jc w:val="both"/>
        <w:rPr>
          <w:rFonts w:hint="eastAsia"/>
          <w:b/>
          <w:bCs/>
        </w:rPr>
      </w:pPr>
      <w:r>
        <w:rPr>
          <w:rFonts w:hint="eastAsia"/>
          <w:b/>
          <w:bCs/>
        </w:rPr>
        <w:t xml:space="preserve">2. </w:t>
      </w:r>
      <w:r>
        <w:rPr>
          <w:rFonts w:hint="eastAsia"/>
          <w:b/>
          <w:bCs/>
        </w:rPr>
        <w:t>系统服务用例</w:t>
      </w:r>
    </w:p>
    <w:p w14:paraId="243F47EF" w14:textId="6482D1C3" w:rsidR="001257BA" w:rsidRDefault="00C61D28">
      <w:pPr>
        <w:spacing w:beforeLines="50" w:before="120" w:after="120" w:line="360" w:lineRule="auto"/>
        <w:jc w:val="both"/>
        <w:rPr>
          <w:rFonts w:hint="eastAsia"/>
          <w:b/>
        </w:rPr>
      </w:pPr>
      <w:r>
        <w:rPr>
          <w:rFonts w:hint="eastAsia"/>
          <w:b/>
        </w:rPr>
        <w:t>后端服务需要验证用户</w:t>
      </w:r>
      <w:r>
        <w:rPr>
          <w:rFonts w:hint="eastAsia"/>
          <w:b/>
        </w:rPr>
        <w:t xml:space="preserve"> Token</w:t>
      </w:r>
      <w:r>
        <w:rPr>
          <w:rFonts w:hint="eastAsia"/>
          <w:b/>
        </w:rPr>
        <w:t>，确保每个用户只能访问自己的修复记录和相册数据；</w:t>
      </w:r>
    </w:p>
    <w:p w14:paraId="2AB76F25" w14:textId="275AB9A9" w:rsidR="001257BA" w:rsidRDefault="00C61D28">
      <w:pPr>
        <w:numPr>
          <w:ilvl w:val="0"/>
          <w:numId w:val="6"/>
        </w:numPr>
        <w:spacing w:after="120" w:line="360" w:lineRule="auto"/>
        <w:ind w:left="420"/>
        <w:rPr>
          <w:rFonts w:hint="eastAsia"/>
        </w:rPr>
      </w:pPr>
      <w:r>
        <w:rPr>
          <w:rFonts w:hint="eastAsia"/>
        </w:rPr>
        <w:t>文件服务需要保存上传图片和修复后的图片，并向前端提供安全的图片访问接口；</w:t>
      </w:r>
    </w:p>
    <w:p w14:paraId="5A2FB7AE" w14:textId="05AFA04F" w:rsidR="001257BA" w:rsidRDefault="00C61D28">
      <w:pPr>
        <w:numPr>
          <w:ilvl w:val="0"/>
          <w:numId w:val="6"/>
        </w:numPr>
        <w:spacing w:after="120" w:line="360" w:lineRule="auto"/>
        <w:ind w:left="420"/>
        <w:rPr>
          <w:rFonts w:hint="eastAsia"/>
        </w:rPr>
      </w:pPr>
      <w:r>
        <w:rPr>
          <w:rFonts w:hint="eastAsia"/>
        </w:rPr>
        <w:t>修复服务需要创建修复记录，调用</w:t>
      </w:r>
      <w:r>
        <w:rPr>
          <w:rFonts w:hint="eastAsia"/>
        </w:rPr>
        <w:t xml:space="preserve"> AI </w:t>
      </w:r>
      <w:r>
        <w:rPr>
          <w:rFonts w:hint="eastAsia"/>
        </w:rPr>
        <w:t>模型服务，并记录任务状态、错误信息和处理耗时；</w:t>
      </w:r>
    </w:p>
    <w:p w14:paraId="73A674DC" w14:textId="14D230CD" w:rsidR="001257BA" w:rsidRDefault="00C61D28">
      <w:pPr>
        <w:numPr>
          <w:ilvl w:val="0"/>
          <w:numId w:val="6"/>
        </w:numPr>
        <w:spacing w:after="120" w:line="360" w:lineRule="auto"/>
        <w:ind w:left="420"/>
        <w:rPr>
          <w:rFonts w:hint="eastAsia"/>
        </w:rPr>
      </w:pPr>
      <w:r>
        <w:rPr>
          <w:rFonts w:hint="eastAsia"/>
        </w:rPr>
        <w:t>相册服务需要提供分组创建、图片保存、图片移动、删除和分类能力；</w:t>
      </w:r>
    </w:p>
    <w:p w14:paraId="53DE1647" w14:textId="45812638" w:rsidR="001257BA" w:rsidRDefault="00C61D28">
      <w:pPr>
        <w:numPr>
          <w:ilvl w:val="0"/>
          <w:numId w:val="6"/>
        </w:numPr>
        <w:spacing w:after="120" w:line="360" w:lineRule="auto"/>
        <w:ind w:left="420"/>
        <w:rPr>
          <w:rFonts w:hint="eastAsia"/>
        </w:rPr>
      </w:pPr>
      <w:r>
        <w:rPr>
          <w:rFonts w:hint="eastAsia"/>
        </w:rPr>
        <w:t>分类服务需要根据图片内容生成标签，并将未分类照片归档到合适分组；</w:t>
      </w:r>
    </w:p>
    <w:p w14:paraId="0A099376" w14:textId="613758EE" w:rsidR="001257BA" w:rsidRDefault="00C61D28">
      <w:pPr>
        <w:numPr>
          <w:ilvl w:val="0"/>
          <w:numId w:val="6"/>
        </w:numPr>
        <w:spacing w:after="120" w:line="360" w:lineRule="auto"/>
        <w:ind w:left="420"/>
        <w:rPr>
          <w:rFonts w:hint="eastAsia"/>
        </w:rPr>
      </w:pPr>
      <w:r>
        <w:rPr>
          <w:rFonts w:hint="eastAsia"/>
        </w:rPr>
        <w:t>统计服务需要为首页提供成功数量、总记录数、处理中任务和平均质量评分等数据；</w:t>
      </w:r>
    </w:p>
    <w:p w14:paraId="2C6ADE66" w14:textId="0AF84267" w:rsidR="001257BA" w:rsidRDefault="00C61D28">
      <w:pPr>
        <w:numPr>
          <w:ilvl w:val="0"/>
          <w:numId w:val="6"/>
        </w:numPr>
        <w:spacing w:after="120" w:line="360" w:lineRule="auto"/>
        <w:ind w:left="420"/>
        <w:rPr>
          <w:rFonts w:hint="eastAsia"/>
        </w:rPr>
      </w:pPr>
      <w:r>
        <w:rPr>
          <w:rFonts w:hint="eastAsia"/>
        </w:rPr>
        <w:t>邮件服务需要为忘记密码流程发送验证码；</w:t>
      </w:r>
    </w:p>
    <w:p w14:paraId="1AE2C24D" w14:textId="45640B80" w:rsidR="001257BA" w:rsidRDefault="00C61D28">
      <w:pPr>
        <w:numPr>
          <w:ilvl w:val="0"/>
          <w:numId w:val="6"/>
        </w:numPr>
        <w:spacing w:after="120" w:line="360" w:lineRule="auto"/>
        <w:ind w:left="420"/>
        <w:rPr>
          <w:rFonts w:hint="eastAsia"/>
        </w:rPr>
      </w:pPr>
      <w:r>
        <w:rPr>
          <w:rFonts w:hint="eastAsia"/>
        </w:rPr>
        <w:t>系统所有接口应返回统一响应结构，便于前端处理成功、失败和异常状态。</w:t>
      </w:r>
    </w:p>
    <w:p w14:paraId="0844D63F" w14:textId="44B7D958" w:rsidR="001257BA" w:rsidRDefault="00C61D28">
      <w:pPr>
        <w:spacing w:beforeLines="50" w:before="120" w:after="120" w:line="360" w:lineRule="auto"/>
        <w:jc w:val="center"/>
        <w:rPr>
          <w:rFonts w:hint="eastAsia"/>
        </w:rPr>
      </w:pPr>
      <w:r>
        <w:rPr>
          <w:rFonts w:hint="eastAsia"/>
        </w:rPr>
        <w:t>图</w:t>
      </w:r>
      <w:r>
        <w:rPr>
          <w:rFonts w:hint="eastAsia"/>
        </w:rPr>
        <w:t xml:space="preserve">3.4 </w:t>
      </w:r>
      <w:r>
        <w:rPr>
          <w:rFonts w:hint="eastAsia"/>
        </w:rPr>
        <w:t>用户认证系统功能图</w:t>
      </w:r>
    </w:p>
    <w:p w14:paraId="53DBF34C" w14:textId="68EFAC93" w:rsidR="001257BA" w:rsidRDefault="00C61D28">
      <w:pPr>
        <w:spacing w:beforeLines="50" w:before="120" w:after="120" w:line="360" w:lineRule="auto"/>
        <w:jc w:val="center"/>
        <w:rPr>
          <w:rFonts w:hint="eastAsia"/>
        </w:rPr>
      </w:pPr>
      <w:r>
        <w:rPr>
          <w:rFonts w:hint="eastAsia"/>
        </w:rPr>
        <w:t>功能模块图</w:t>
      </w:r>
    </w:p>
    <w:p w14:paraId="38117E3B" w14:textId="50ECC731" w:rsidR="001257BA" w:rsidRDefault="00C61D28">
      <w:pPr>
        <w:pStyle w:val="2"/>
        <w:tabs>
          <w:tab w:val="clear" w:pos="576"/>
        </w:tabs>
        <w:spacing w:line="360" w:lineRule="auto"/>
        <w:rPr>
          <w:rFonts w:hint="eastAsia"/>
        </w:rPr>
      </w:pPr>
      <w:r>
        <w:rPr>
          <w:rFonts w:hint="eastAsia"/>
        </w:rPr>
        <w:t>针对系统使用流程，采用模块化设计，将用户所需要的功能进行分解、归纳和整理。老照片修复系统总体功能由用户认证、照片修复、历史记录、个人相册、个人中心和</w:t>
      </w:r>
      <w:r>
        <w:rPr>
          <w:rFonts w:hint="eastAsia"/>
        </w:rPr>
        <w:t xml:space="preserve"> AI </w:t>
      </w:r>
      <w:r>
        <w:rPr>
          <w:rFonts w:hint="eastAsia"/>
        </w:rPr>
        <w:t>服务六个模块组成。</w:t>
      </w:r>
    </w:p>
    <w:p w14:paraId="12246C30" w14:textId="42F62CDA" w:rsidR="001257BA" w:rsidRDefault="00C61D28">
      <w:pPr>
        <w:spacing w:beforeLines="50" w:before="120" w:after="120" w:line="360" w:lineRule="auto"/>
        <w:ind w:firstLineChars="200" w:firstLine="420"/>
        <w:rPr>
          <w:rFonts w:hint="eastAsia"/>
        </w:rPr>
      </w:pPr>
      <w:r>
        <w:rPr>
          <w:rFonts w:hint="eastAsia"/>
        </w:rPr>
        <w:t>图</w:t>
      </w:r>
      <w:r>
        <w:rPr>
          <w:rFonts w:hint="eastAsia"/>
        </w:rPr>
        <w:t xml:space="preserve">3.5 </w:t>
      </w:r>
      <w:r>
        <w:rPr>
          <w:rFonts w:hint="eastAsia"/>
        </w:rPr>
        <w:t>照片修复系统功能图</w:t>
      </w:r>
    </w:p>
    <w:p w14:paraId="1A571D3F" w14:textId="77777777" w:rsidR="001257BA" w:rsidRDefault="001257BA">
      <w:pPr>
        <w:spacing w:beforeLines="50" w:before="120" w:after="120" w:line="360" w:lineRule="auto"/>
        <w:outlineLvl w:val="1"/>
        <w:rPr>
          <w:rFonts w:hint="eastAsia"/>
          <w:b/>
          <w:bCs/>
        </w:rPr>
      </w:pPr>
      <w:r>
        <w:pict w14:anchorId="504130CC">
          <v:group id="组合 44" o:spid="_x0000_s2050" alt="" style="position:absolute;margin-left:34.95pt;margin-top:10.5pt;width:345.7pt;height:100.8pt;z-index:251652608" coordsize="6914,2016">
            <v:group id="_x0000_s2051" alt="" style="position:absolute;width:6308;height:2016" coordsize="6308,2016">
              <v:rect id="矩形 7" o:spid="_x0000_s2052" style="position:absolute;left:1917;width:2331;height:450;mso-wrap-style:square" fillcolor="#9cbee0" strokecolor="#739cc3" strokeweight="1.25pt">
                <v:fill color2="#bbd5f0" type="gradient">
                  <o:fill v:ext="view" type="gradientUnscaled"/>
                </v:fill>
                <v:textbox>
                  <w:txbxContent>
                    <w:p w14:paraId="18E2B514" w14:textId="77777777" w:rsidR="001257BA" w:rsidRDefault="001257BA">
                      <w:pPr>
                        <w:spacing w:after="120"/>
                        <w:jc w:val="center"/>
                        <w:rPr>
                          <w:rFonts w:hint="eastAsia"/>
                        </w:rPr>
                      </w:pPr>
                      <w:r>
                        <w:rPr>
                          <w:rFonts w:hint="eastAsia"/>
                        </w:rPr>
                        <w:t>专家汇微信平台系统</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肘形连接符 23" o:spid="_x0000_s2053" type="#_x0000_t34" style="position:absolute;left:2420;top:551;width:738;height:542;rotation:90;mso-wrap-style:square" o:connectortype="elbow" adj="10829,37980,-51300" strokecolor="#739cc3" strokeweight="1.25pt"/>
              <v:shape id="肘形连接符 22" o:spid="_x0000_s2054" type="#_x0000_t34" style="position:absolute;left:4311;top:-801;width:730;height:3251;rotation:90;flip:x;mso-wrap-style:square" o:connectortype="elbow" adj=",37980,-51300" strokecolor="#739cc3" strokeweight="1.25pt"/>
              <v:shape id="肘形连接符 21" o:spid="_x0000_s2055" type="#_x0000_t34" style="position:absolute;left:3390;top:125;width:717;height:1371;rotation:90;flip:x;mso-wrap-style:square" o:connectortype="elbow" adj="11177,37980,-51300" strokecolor="#739cc3" strokeweight="1.25pt"/>
              <v:shape id="肘形连接符 16" o:spid="_x0000_s2056" type="#_x0000_t34" style="position:absolute;left:1453;top:-422;width:718;height:2503;rotation:90;mso-wrap-style:square" o:connectortype="elbow" adj=",37980,-51300" strokecolor="#739cc3" strokeweight="1.25pt"/>
              <v:rect id="矩形 11" o:spid="_x0000_s2057" style="position:absolute;left:1899;top:1204;width:1256;height:813;mso-wrap-style:square" fillcolor="#9cbee0" strokecolor="#739cc3" strokeweight="1.25pt">
                <v:fill color2="#bbd5f0" type="gradient">
                  <o:fill v:ext="view" type="gradientUnscaled"/>
                </v:fill>
                <v:textbox>
                  <w:txbxContent>
                    <w:p w14:paraId="3CD264B1" w14:textId="77777777" w:rsidR="001257BA" w:rsidRDefault="001257BA">
                      <w:pPr>
                        <w:spacing w:after="120"/>
                        <w:jc w:val="center"/>
                        <w:rPr>
                          <w:rFonts w:hint="eastAsia"/>
                        </w:rPr>
                      </w:pPr>
                      <w:r>
                        <w:rPr>
                          <w:rFonts w:hint="eastAsia"/>
                        </w:rPr>
                        <w:t>用户注册系统</w:t>
                      </w:r>
                    </w:p>
                    <w:p w14:paraId="6E6DA500" w14:textId="77777777" w:rsidR="001257BA" w:rsidRDefault="001257BA">
                      <w:pPr>
                        <w:spacing w:after="120"/>
                        <w:rPr>
                          <w:rFonts w:hint="eastAsia"/>
                        </w:rPr>
                      </w:pPr>
                    </w:p>
                  </w:txbxContent>
                </v:textbox>
              </v:rect>
              <v:rect id="矩形 12" o:spid="_x0000_s2058" style="position:absolute;left:3822;top:1201;width:1333;height:792;mso-wrap-style:square" fillcolor="#9cbee0" strokecolor="#739cc3" strokeweight="1.25pt">
                <v:fill color2="#bbd5f0" type="gradient">
                  <o:fill v:ext="view" type="gradientUnscaled"/>
                </v:fill>
                <v:textbox>
                  <w:txbxContent>
                    <w:p w14:paraId="1F42033A" w14:textId="77777777" w:rsidR="001257BA" w:rsidRDefault="001257BA">
                      <w:pPr>
                        <w:spacing w:after="120"/>
                        <w:jc w:val="center"/>
                        <w:rPr>
                          <w:rFonts w:hint="eastAsia"/>
                        </w:rPr>
                      </w:pPr>
                      <w:r>
                        <w:rPr>
                          <w:rFonts w:hint="eastAsia"/>
                        </w:rPr>
                        <w:t>专家用户系统</w:t>
                      </w:r>
                    </w:p>
                    <w:p w14:paraId="4282976B" w14:textId="77777777" w:rsidR="001257BA" w:rsidRDefault="001257BA">
                      <w:pPr>
                        <w:spacing w:after="120"/>
                        <w:rPr>
                          <w:rFonts w:hint="eastAsia"/>
                        </w:rPr>
                      </w:pPr>
                    </w:p>
                  </w:txbxContent>
                </v:textbox>
              </v:rect>
              <v:rect id="矩形 9" o:spid="_x0000_s2059" style="position:absolute;top:1202;width:1229;height:812;mso-wrap-style:square" fillcolor="#9cbee0" strokecolor="#739cc3" strokeweight="1.25pt">
                <v:fill color2="#bbd5f0" type="gradient">
                  <o:fill v:ext="view" type="gradientUnscaled"/>
                </v:fill>
                <v:textbox>
                  <w:txbxContent>
                    <w:p w14:paraId="0B43C920" w14:textId="77777777" w:rsidR="001257BA" w:rsidRDefault="001257BA">
                      <w:pPr>
                        <w:spacing w:after="120"/>
                        <w:jc w:val="center"/>
                        <w:rPr>
                          <w:rFonts w:hint="eastAsia"/>
                        </w:rPr>
                      </w:pPr>
                      <w:r>
                        <w:rPr>
                          <w:rFonts w:hint="eastAsia"/>
                        </w:rPr>
                        <w:t>用户导航系统</w:t>
                      </w:r>
                    </w:p>
                  </w:txbxContent>
                </v:textbox>
              </v:rect>
            </v:group>
            <v:rect id="_x0000_s2060" style="position:absolute;left:5682;top:1218;width:1232;height:750;mso-wrap-style:square" fillcolor="#9cbee0" strokecolor="#739cc3" strokeweight="1.25pt">
              <v:fill color2="#bbd5f0" type="gradient">
                <o:fill v:ext="view" type="gradientUnscaled"/>
              </v:fill>
              <v:textbox>
                <w:txbxContent>
                  <w:p w14:paraId="65C97542" w14:textId="77777777" w:rsidR="001257BA" w:rsidRDefault="001257BA">
                    <w:pPr>
                      <w:spacing w:after="120"/>
                      <w:jc w:val="center"/>
                      <w:rPr>
                        <w:rFonts w:hint="eastAsia"/>
                      </w:rPr>
                    </w:pPr>
                    <w:r>
                      <w:rPr>
                        <w:rFonts w:hint="eastAsia"/>
                      </w:rPr>
                      <w:t>企业用户系统</w:t>
                    </w:r>
                  </w:p>
                  <w:p w14:paraId="7CA45ECE" w14:textId="77777777" w:rsidR="001257BA" w:rsidRDefault="001257BA">
                    <w:pPr>
                      <w:spacing w:after="120"/>
                      <w:rPr>
                        <w:rFonts w:hint="eastAsia"/>
                      </w:rPr>
                    </w:pPr>
                  </w:p>
                </w:txbxContent>
              </v:textbox>
            </v:rect>
          </v:group>
        </w:pict>
      </w:r>
    </w:p>
    <w:p w14:paraId="1B09A905" w14:textId="77777777" w:rsidR="001257BA" w:rsidRDefault="001257BA">
      <w:pPr>
        <w:spacing w:beforeLines="50" w:before="120" w:after="120" w:line="360" w:lineRule="auto"/>
        <w:outlineLvl w:val="1"/>
        <w:rPr>
          <w:rFonts w:hint="eastAsia"/>
          <w:b/>
          <w:bCs/>
        </w:rPr>
      </w:pPr>
    </w:p>
    <w:p w14:paraId="5CA5E1F5" w14:textId="77777777" w:rsidR="001257BA" w:rsidRDefault="001257BA">
      <w:pPr>
        <w:spacing w:beforeLines="50" w:before="120" w:after="120" w:line="360" w:lineRule="auto"/>
        <w:outlineLvl w:val="1"/>
        <w:rPr>
          <w:rFonts w:hint="eastAsia"/>
          <w:b/>
          <w:bCs/>
        </w:rPr>
      </w:pPr>
    </w:p>
    <w:p w14:paraId="62DA563C" w14:textId="77777777" w:rsidR="001257BA" w:rsidRDefault="001257BA">
      <w:pPr>
        <w:spacing w:beforeLines="50" w:before="120" w:after="120" w:line="360" w:lineRule="auto"/>
        <w:outlineLvl w:val="1"/>
        <w:rPr>
          <w:rFonts w:hint="eastAsia"/>
          <w:b/>
          <w:bCs/>
        </w:rPr>
      </w:pPr>
    </w:p>
    <w:p w14:paraId="6D2B1AA7" w14:textId="77777777" w:rsidR="001257BA" w:rsidRDefault="001257BA">
      <w:pPr>
        <w:spacing w:beforeLines="50" w:before="120" w:after="120" w:line="360" w:lineRule="auto"/>
        <w:outlineLvl w:val="1"/>
        <w:rPr>
          <w:rFonts w:hint="eastAsia"/>
          <w:b/>
          <w:bCs/>
        </w:rPr>
      </w:pPr>
    </w:p>
    <w:p w14:paraId="29AA7739" w14:textId="77777777" w:rsidR="001257BA" w:rsidRDefault="001257BA">
      <w:pPr>
        <w:spacing w:beforeLines="50" w:before="120" w:after="120" w:line="360" w:lineRule="auto"/>
        <w:jc w:val="center"/>
        <w:outlineLvl w:val="1"/>
        <w:rPr>
          <w:rFonts w:hint="eastAsia"/>
        </w:rPr>
      </w:pPr>
    </w:p>
    <w:p w14:paraId="0BAC979B" w14:textId="77777777" w:rsidR="001257BA" w:rsidRDefault="001257BA">
      <w:pPr>
        <w:spacing w:beforeLines="50" w:before="120" w:after="120" w:line="360" w:lineRule="auto"/>
        <w:jc w:val="center"/>
        <w:outlineLvl w:val="1"/>
        <w:rPr>
          <w:rFonts w:hint="eastAsia"/>
        </w:rPr>
      </w:pPr>
    </w:p>
    <w:p w14:paraId="7740DD3D" w14:textId="640871B2" w:rsidR="001257BA" w:rsidRDefault="00C61D28">
      <w:pPr>
        <w:spacing w:beforeLines="50" w:before="120" w:after="120" w:line="360" w:lineRule="auto"/>
        <w:jc w:val="center"/>
        <w:rPr>
          <w:rFonts w:hint="eastAsia"/>
        </w:rPr>
      </w:pPr>
      <w:r>
        <w:rPr>
          <w:rFonts w:hint="eastAsia"/>
        </w:rPr>
        <w:t>系统模块需求说明</w:t>
      </w:r>
    </w:p>
    <w:p w14:paraId="0E745564" w14:textId="77777777" w:rsidR="001257BA" w:rsidRDefault="001257BA">
      <w:pPr>
        <w:spacing w:after="120" w:line="360" w:lineRule="auto"/>
        <w:rPr>
          <w:rFonts w:hint="eastAsia"/>
        </w:rPr>
      </w:pPr>
    </w:p>
    <w:p w14:paraId="1FFC83EB" w14:textId="77777777" w:rsidR="001257BA" w:rsidRDefault="001257BA">
      <w:pPr>
        <w:spacing w:after="120" w:line="360" w:lineRule="auto"/>
        <w:rPr>
          <w:rFonts w:hint="eastAsia"/>
        </w:rPr>
      </w:pPr>
      <w:r>
        <w:rPr>
          <w:rFonts w:hint="eastAsia"/>
        </w:rPr>
        <w:t xml:space="preserve">                           </w:t>
      </w:r>
    </w:p>
    <w:p w14:paraId="355D96C1" w14:textId="6E646B64" w:rsidR="001257BA" w:rsidRDefault="00C61D28">
      <w:pPr>
        <w:pStyle w:val="2"/>
        <w:tabs>
          <w:tab w:val="clear" w:pos="576"/>
        </w:tabs>
        <w:spacing w:line="360" w:lineRule="auto"/>
        <w:rPr>
          <w:rFonts w:hint="eastAsia"/>
        </w:rPr>
      </w:pPr>
      <w:r>
        <w:rPr>
          <w:rFonts w:hint="eastAsia"/>
        </w:rPr>
        <w:t>3.4.1</w:t>
      </w:r>
      <w:r>
        <w:rPr>
          <w:rFonts w:hint="eastAsia"/>
        </w:rPr>
        <w:t>历史记录子系统功能</w:t>
      </w:r>
    </w:p>
    <w:p w14:paraId="626D2F6C" w14:textId="3E689ABA" w:rsidR="001257BA" w:rsidRDefault="00C61D28">
      <w:pPr>
        <w:pStyle w:val="3"/>
        <w:numPr>
          <w:ilvl w:val="2"/>
          <w:numId w:val="0"/>
        </w:numPr>
        <w:spacing w:line="360" w:lineRule="auto"/>
        <w:rPr>
          <w:rFonts w:hint="eastAsia"/>
        </w:rPr>
      </w:pPr>
      <w:r>
        <w:rPr>
          <w:rFonts w:hint="eastAsia"/>
        </w:rPr>
        <w:t>历史记录子系统用于展示用户全部修复记录。系统应支持分页查询，展示修复</w:t>
      </w:r>
      <w:r>
        <w:rPr>
          <w:rFonts w:hint="eastAsia"/>
        </w:rPr>
        <w:t xml:space="preserve"> ID</w:t>
      </w:r>
      <w:r>
        <w:rPr>
          <w:rFonts w:hint="eastAsia"/>
        </w:rPr>
        <w:t>、日期、损伤类型、修复模式、状态、质量评分、耗时等字段，并支持按状态筛选和按关键词搜索。</w:t>
      </w:r>
    </w:p>
    <w:p w14:paraId="11C11CC0" w14:textId="21C6A8A0" w:rsidR="001257BA" w:rsidRDefault="00C61D28">
      <w:pPr>
        <w:spacing w:beforeLines="50" w:before="120" w:after="120" w:line="360" w:lineRule="auto"/>
        <w:ind w:firstLine="420"/>
        <w:rPr>
          <w:rFonts w:hint="eastAsia"/>
        </w:rPr>
      </w:pPr>
      <w:r>
        <w:rPr>
          <w:rFonts w:hint="eastAsia"/>
        </w:rPr>
        <w:t>图</w:t>
      </w:r>
      <w:r>
        <w:rPr>
          <w:rFonts w:hint="eastAsia"/>
        </w:rPr>
        <w:t xml:space="preserve">3.6 </w:t>
      </w:r>
      <w:r>
        <w:rPr>
          <w:rFonts w:hint="eastAsia"/>
        </w:rPr>
        <w:t>历史记录系统功能图</w:t>
      </w:r>
    </w:p>
    <w:p w14:paraId="3878B569" w14:textId="77777777" w:rsidR="001257BA" w:rsidRDefault="001257BA">
      <w:pPr>
        <w:spacing w:beforeLines="50" w:before="120" w:after="120" w:line="360" w:lineRule="auto"/>
        <w:outlineLvl w:val="1"/>
        <w:rPr>
          <w:rFonts w:hint="eastAsia"/>
        </w:rPr>
      </w:pPr>
      <w:r>
        <w:pict w14:anchorId="6FF9E503">
          <v:group id="组合 74" o:spid="_x0000_s2061" alt="" style="position:absolute;margin-left:45.15pt;margin-top:13.65pt;width:341.8pt;height:210.55pt;z-index:251654656" coordsize="6836,4211">
            <v:rect id="矩形 7" o:spid="_x0000_s2062" style="position:absolute;left:1839;width:2111;height:450;mso-wrap-style:square" fillcolor="#9cbee0" strokecolor="#739cc3" strokeweight="1.25pt">
              <v:fill color2="#bbd5f0" type="gradient">
                <o:fill v:ext="view" type="gradientUnscaled"/>
              </v:fill>
              <v:textbox>
                <w:txbxContent>
                  <w:p w14:paraId="578BCB5C" w14:textId="77777777" w:rsidR="001257BA" w:rsidRDefault="001257BA">
                    <w:pPr>
                      <w:spacing w:after="120"/>
                      <w:jc w:val="center"/>
                      <w:rPr>
                        <w:rFonts w:hint="eastAsia"/>
                      </w:rPr>
                    </w:pPr>
                    <w:r>
                      <w:rPr>
                        <w:rFonts w:hint="eastAsia"/>
                      </w:rPr>
                      <w:t>用户导航子系统</w:t>
                    </w:r>
                  </w:p>
                </w:txbxContent>
              </v:textbox>
            </v:rect>
            <v:shape id="肘形连接符 23" o:spid="_x0000_s2063" type="#_x0000_t34" style="position:absolute;left:2642;top:766;width:737;height:26;rotation:90;mso-wrap-style:square" o:connectortype="elbow" adj="11166,37980,-51300" strokecolor="#739cc3" strokeweight="1.25pt"/>
            <v:shapetype id="_x0000_t33" coordsize="21600,21600" o:spt="33" o:oned="t" path="m,l21600,r,21600e" filled="f">
              <v:stroke joinstyle="miter"/>
              <v:path arrowok="t" fillok="f" o:connecttype="none"/>
              <o:lock v:ext="edit" shapetype="t"/>
            </v:shapetype>
            <v:shape id="肘形连接符 21" o:spid="_x0000_s2064" type="#_x0000_t33" style="position:absolute;left:2986;top:818;width:2138;height:377;mso-wrap-style:square" o:connectortype="elbow" adj="-810000,13333,-51300" strokecolor="#739cc3" strokeweight="1.25pt"/>
            <v:shape id="肘形连接符 16" o:spid="_x0000_s2065" type="#_x0000_t34" style="position:absolute;left:1384;top:-448;width:718;height:2503;rotation:90;mso-wrap-style:square" o:connectortype="elbow" adj=",37980,-51300" strokecolor="#739cc3" strokeweight="1.25pt"/>
            <v:rect id="矩形 11" o:spid="_x0000_s2066" style="position:absolute;left:2371;top:1180;width:1417;height:551;mso-wrap-style:square" fillcolor="#9cbee0" strokecolor="#739cc3" strokeweight="1.25pt">
              <v:fill color2="#bbd5f0" type="gradient">
                <o:fill v:ext="view" type="gradientUnscaled"/>
              </v:fill>
              <v:textbox>
                <w:txbxContent>
                  <w:p w14:paraId="4EDF52C7" w14:textId="77777777" w:rsidR="001257BA" w:rsidRDefault="001257BA">
                    <w:pPr>
                      <w:spacing w:after="120"/>
                      <w:jc w:val="center"/>
                      <w:rPr>
                        <w:rFonts w:hint="eastAsia"/>
                      </w:rPr>
                    </w:pPr>
                    <w:r>
                      <w:rPr>
                        <w:rFonts w:hint="eastAsia"/>
                      </w:rPr>
                      <w:t>我的专家汇</w:t>
                    </w:r>
                  </w:p>
                </w:txbxContent>
              </v:textbox>
            </v:rect>
            <v:rect id="矩形 12" o:spid="_x0000_s2067" style="position:absolute;left:4572;top:1195;width:1079;height:498;mso-wrap-style:square" fillcolor="#9cbee0" strokecolor="#739cc3" strokeweight="1.25pt">
              <v:fill color2="#bbd5f0" type="gradient">
                <o:fill v:ext="view" type="gradientUnscaled"/>
              </v:fill>
              <v:textbox>
                <w:txbxContent>
                  <w:p w14:paraId="4BB953FA" w14:textId="77777777" w:rsidR="001257BA" w:rsidRDefault="001257BA">
                    <w:pPr>
                      <w:spacing w:after="120"/>
                      <w:jc w:val="center"/>
                      <w:rPr>
                        <w:rFonts w:hint="eastAsia"/>
                      </w:rPr>
                    </w:pPr>
                    <w:r>
                      <w:rPr>
                        <w:rFonts w:hint="eastAsia"/>
                      </w:rPr>
                      <w:t>更多</w:t>
                    </w:r>
                  </w:p>
                </w:txbxContent>
              </v:textbox>
            </v:rect>
            <v:rect id="矩形 9" o:spid="_x0000_s2068" style="position:absolute;top:1193;width:1249;height:465;mso-wrap-style:square" fillcolor="#9cbee0" strokecolor="#739cc3" strokeweight="1.25pt">
              <v:fill color2="#bbd5f0" type="gradient">
                <o:fill v:ext="view" type="gradientUnscaled"/>
              </v:fill>
              <v:textbox>
                <w:txbxContent>
                  <w:p w14:paraId="2A07A9B2" w14:textId="77777777" w:rsidR="001257BA" w:rsidRDefault="001257BA">
                    <w:pPr>
                      <w:spacing w:after="120"/>
                      <w:jc w:val="center"/>
                      <w:rPr>
                        <w:rFonts w:hint="eastAsia"/>
                      </w:rPr>
                    </w:pPr>
                    <w:r>
                      <w:rPr>
                        <w:rFonts w:hint="eastAsia"/>
                      </w:rPr>
                      <w:t>系统推送</w:t>
                    </w:r>
                  </w:p>
                </w:txbxContent>
              </v:textbox>
            </v:rect>
            <v:rect id="矩形 54" o:spid="_x0000_s2069" style="position:absolute;left:1974;top:2382;width:812;height:499;mso-wrap-style:square" fillcolor="#9cbee0" strokecolor="#739cc3" strokeweight="1.25pt">
              <v:fill color2="#bbd5f0" type="gradient">
                <o:fill v:ext="view" type="gradientUnscaled"/>
              </v:fill>
              <v:textbox>
                <w:txbxContent>
                  <w:p w14:paraId="11BBCCFC" w14:textId="77777777" w:rsidR="001257BA" w:rsidRDefault="001257BA">
                    <w:pPr>
                      <w:spacing w:after="120"/>
                      <w:jc w:val="center"/>
                      <w:rPr>
                        <w:rFonts w:hint="eastAsia"/>
                      </w:rPr>
                    </w:pPr>
                    <w:r>
                      <w:rPr>
                        <w:rFonts w:hint="eastAsia"/>
                      </w:rPr>
                      <w:t>登录</w:t>
                    </w:r>
                  </w:p>
                </w:txbxContent>
              </v:textbox>
            </v:rect>
            <v:rect id="矩形 55" o:spid="_x0000_s2070" style="position:absolute;left:3426;top:2392;width:787;height:526;mso-wrap-style:square" fillcolor="#9cbee0" strokecolor="#739cc3" strokeweight="1.25pt">
              <v:fill color2="#bbd5f0" type="gradient">
                <o:fill v:ext="view" type="gradientUnscaled"/>
              </v:fill>
              <v:textbox>
                <w:txbxContent>
                  <w:p w14:paraId="3EAF2648" w14:textId="77777777" w:rsidR="001257BA" w:rsidRDefault="001257BA">
                    <w:pPr>
                      <w:spacing w:after="120"/>
                      <w:jc w:val="center"/>
                      <w:rPr>
                        <w:rFonts w:hint="eastAsia"/>
                      </w:rPr>
                    </w:pPr>
                    <w:r>
                      <w:rPr>
                        <w:rFonts w:hint="eastAsia"/>
                      </w:rPr>
                      <w:t>注册</w:t>
                    </w:r>
                  </w:p>
                </w:txbxContent>
              </v:textbox>
            </v:rect>
            <v:shape id="肘形连接符 58" o:spid="_x0000_s2071" type="#_x0000_t34" style="position:absolute;left:3112;top:1684;width:661;height:740;rotation:90;flip:x;mso-wrap-style:square" o:connectortype="elbow" adj="10816,37980,-51300" strokecolor="#739cc3" strokeweight="1.25pt"/>
            <v:rect id="矩形 55" o:spid="_x0000_s2072" style="position:absolute;left:5479;top:2781;width:787;height:526;mso-wrap-style:square" fillcolor="#9cbee0" strokecolor="#739cc3" strokeweight="1.25pt">
              <v:fill color2="#bbd5f0" type="gradient">
                <o:fill v:ext="view" type="gradientUnscaled"/>
              </v:fill>
              <v:textbox>
                <w:txbxContent>
                  <w:p w14:paraId="5218BD24" w14:textId="77777777" w:rsidR="001257BA" w:rsidRDefault="001257BA">
                    <w:pPr>
                      <w:spacing w:after="120"/>
                      <w:jc w:val="both"/>
                      <w:rPr>
                        <w:rFonts w:hint="eastAsia"/>
                      </w:rPr>
                    </w:pPr>
                    <w:r>
                      <w:rPr>
                        <w:rFonts w:hint="eastAsia"/>
                      </w:rPr>
                      <w:t>反馈</w:t>
                    </w:r>
                  </w:p>
                </w:txbxContent>
              </v:textbox>
            </v:rect>
            <v:rect id="矩形 55" o:spid="_x0000_s2073" style="position:absolute;left:5491;top:1945;width:787;height:526;mso-wrap-style:square" fillcolor="#9cbee0" strokecolor="#739cc3" strokeweight="1.25pt">
              <v:fill color2="#bbd5f0" type="gradient">
                <o:fill v:ext="view" type="gradientUnscaled"/>
              </v:fill>
              <v:textbox>
                <w:txbxContent>
                  <w:p w14:paraId="62672F20" w14:textId="77777777" w:rsidR="001257BA" w:rsidRDefault="001257BA">
                    <w:pPr>
                      <w:spacing w:after="120"/>
                      <w:jc w:val="center"/>
                      <w:rPr>
                        <w:rFonts w:hint="eastAsia"/>
                      </w:rPr>
                    </w:pPr>
                    <w:r>
                      <w:rPr>
                        <w:rFonts w:hint="eastAsia"/>
                      </w:rPr>
                      <w:t>会员</w:t>
                    </w:r>
                  </w:p>
                </w:txbxContent>
              </v:textbox>
            </v:rect>
            <v:rect id="矩形 55" o:spid="_x0000_s2074" style="position:absolute;left:5526;top:3685;width:1311;height:526;mso-wrap-style:square" fillcolor="#9cbee0" strokecolor="#739cc3" strokeweight="1.25pt">
              <v:fill color2="#bbd5f0" type="gradient">
                <o:fill v:ext="view" type="gradientUnscaled"/>
              </v:fill>
              <v:textbox>
                <w:txbxContent>
                  <w:p w14:paraId="15F242E6" w14:textId="77777777" w:rsidR="001257BA" w:rsidRDefault="001257BA">
                    <w:pPr>
                      <w:spacing w:after="120"/>
                      <w:jc w:val="center"/>
                      <w:rPr>
                        <w:rFonts w:hint="eastAsia"/>
                      </w:rPr>
                    </w:pPr>
                    <w:r>
                      <w:rPr>
                        <w:rFonts w:hint="eastAsia"/>
                      </w:rPr>
                      <w:t>关于我们</w:t>
                    </w:r>
                  </w:p>
                </w:txbxContent>
              </v:textbox>
            </v:rect>
            <v:shape id="肘形连接符 71" o:spid="_x0000_s2075" type="#_x0000_t33" style="position:absolute;left:5036;top:1753;width:515;height:379;rotation:90;flip:x;mso-wrap-style:square" o:connectortype="elbow" adj="10800,37980,-51300" strokecolor="#739cc3" strokeweight="1.25pt"/>
            <v:shape id="肘形连接符 72" o:spid="_x0000_s2076" type="#_x0000_t33" style="position:absolute;left:4631;top:2196;width:1314;height:367;rotation:90;flip:x;mso-wrap-style:square" o:connectortype="elbow" adj="10800,37980,-51300" strokecolor="#739cc3" strokeweight="1.25pt"/>
            <v:shape id="肘形连接符 73" o:spid="_x0000_s2077" type="#_x0000_t33" style="position:absolute;left:4184;top:2606;width:2255;height:414;rotation:90;flip:x;mso-wrap-style:square" o:connectortype="elbow" adj="10800,37980,-51300" strokecolor="#739cc3" strokeweight="1.25pt"/>
          </v:group>
        </w:pict>
      </w:r>
    </w:p>
    <w:p w14:paraId="09D457D0" w14:textId="77777777" w:rsidR="001257BA" w:rsidRDefault="001257BA">
      <w:pPr>
        <w:spacing w:beforeLines="50" w:before="120" w:after="120" w:line="360" w:lineRule="auto"/>
        <w:outlineLvl w:val="1"/>
        <w:rPr>
          <w:rFonts w:hint="eastAsia"/>
        </w:rPr>
      </w:pPr>
    </w:p>
    <w:p w14:paraId="323971CC" w14:textId="77777777" w:rsidR="001257BA" w:rsidRDefault="001257BA">
      <w:pPr>
        <w:spacing w:beforeLines="50" w:before="120" w:after="120" w:line="360" w:lineRule="auto"/>
        <w:outlineLvl w:val="1"/>
        <w:rPr>
          <w:rFonts w:hint="eastAsia"/>
        </w:rPr>
      </w:pPr>
    </w:p>
    <w:p w14:paraId="60CF7187" w14:textId="77777777" w:rsidR="001257BA" w:rsidRDefault="001257BA">
      <w:pPr>
        <w:spacing w:beforeLines="50" w:before="120" w:after="120" w:line="360" w:lineRule="auto"/>
        <w:outlineLvl w:val="1"/>
        <w:rPr>
          <w:rFonts w:hint="eastAsia"/>
        </w:rPr>
      </w:pPr>
    </w:p>
    <w:p w14:paraId="114340C1" w14:textId="77777777" w:rsidR="001257BA" w:rsidRDefault="001257BA">
      <w:pPr>
        <w:spacing w:beforeLines="50" w:before="120" w:after="120" w:line="360" w:lineRule="auto"/>
        <w:outlineLvl w:val="1"/>
        <w:rPr>
          <w:rFonts w:hint="eastAsia"/>
        </w:rPr>
      </w:pPr>
      <w:r>
        <w:pict w14:anchorId="60D39B4D">
          <v:shape id="肘形连接符 57" o:spid="_x0000_s2078" type="#_x0000_t34" style="position:absolute;margin-left:165.35pt;margin-top:5.4pt;width:32.55pt;height:35pt;rotation:90;z-index:251653632;mso-wrap-style:square" o:connectortype="elbow" adj="10817,37980,-51300" strokecolor="#739cc3" strokeweight="1.25pt"/>
        </w:pict>
      </w:r>
    </w:p>
    <w:p w14:paraId="5C17F77D" w14:textId="77777777" w:rsidR="001257BA" w:rsidRDefault="001257BA">
      <w:pPr>
        <w:spacing w:beforeLines="50" w:before="120" w:after="120" w:line="360" w:lineRule="auto"/>
        <w:outlineLvl w:val="1"/>
        <w:rPr>
          <w:rFonts w:hint="eastAsia"/>
        </w:rPr>
      </w:pPr>
    </w:p>
    <w:p w14:paraId="1E7E6C46" w14:textId="77777777" w:rsidR="001257BA" w:rsidRDefault="001257BA">
      <w:pPr>
        <w:spacing w:beforeLines="50" w:before="120" w:after="120" w:line="360" w:lineRule="auto"/>
        <w:outlineLvl w:val="1"/>
        <w:rPr>
          <w:rFonts w:hint="eastAsia"/>
        </w:rPr>
      </w:pPr>
    </w:p>
    <w:p w14:paraId="730C888D" w14:textId="77777777" w:rsidR="001257BA" w:rsidRDefault="001257BA">
      <w:pPr>
        <w:spacing w:beforeLines="50" w:before="120" w:after="120" w:line="360" w:lineRule="auto"/>
        <w:outlineLvl w:val="1"/>
        <w:rPr>
          <w:rFonts w:hint="eastAsia"/>
        </w:rPr>
      </w:pPr>
    </w:p>
    <w:p w14:paraId="42DF823B" w14:textId="77777777" w:rsidR="001257BA" w:rsidRDefault="001257BA">
      <w:pPr>
        <w:spacing w:beforeLines="50" w:before="120" w:after="120" w:line="360" w:lineRule="auto"/>
        <w:outlineLvl w:val="1"/>
        <w:rPr>
          <w:rFonts w:hint="eastAsia"/>
        </w:rPr>
      </w:pPr>
    </w:p>
    <w:p w14:paraId="1393F8C3" w14:textId="77777777" w:rsidR="001257BA" w:rsidRDefault="001257BA">
      <w:pPr>
        <w:spacing w:beforeLines="50" w:before="120" w:after="120" w:line="360" w:lineRule="auto"/>
        <w:jc w:val="center"/>
        <w:outlineLvl w:val="1"/>
        <w:rPr>
          <w:rFonts w:hint="eastAsia"/>
        </w:rPr>
      </w:pPr>
    </w:p>
    <w:p w14:paraId="2EBB16D3" w14:textId="70A2410E" w:rsidR="001257BA" w:rsidRDefault="00C61D28">
      <w:pPr>
        <w:spacing w:beforeLines="50" w:before="120" w:after="120" w:line="360" w:lineRule="auto"/>
        <w:jc w:val="center"/>
        <w:rPr>
          <w:rFonts w:hint="eastAsia"/>
        </w:rPr>
      </w:pPr>
      <w:r>
        <w:rPr>
          <w:rFonts w:hint="eastAsia"/>
        </w:rPr>
        <w:t xml:space="preserve">3.4.2 </w:t>
      </w:r>
      <w:r>
        <w:rPr>
          <w:rFonts w:hint="eastAsia"/>
        </w:rPr>
        <w:t>个人相册子系统功能</w:t>
      </w:r>
    </w:p>
    <w:p w14:paraId="5A676927" w14:textId="620B9053" w:rsidR="001257BA" w:rsidRDefault="00C61D28">
      <w:pPr>
        <w:pStyle w:val="3"/>
        <w:numPr>
          <w:ilvl w:val="2"/>
          <w:numId w:val="0"/>
        </w:numPr>
        <w:spacing w:line="360" w:lineRule="auto"/>
        <w:rPr>
          <w:rFonts w:hint="eastAsia"/>
        </w:rPr>
      </w:pPr>
      <w:r>
        <w:rPr>
          <w:rFonts w:hint="eastAsia"/>
        </w:rPr>
        <w:t>个人相册子系统用于保存和整理用户图片。用户可以创建分组、删除分组、进入分组查看图片、预览图片、删除图片、移动图片，并可在分组内使用批量选择、批量删除和批量移动功能。</w:t>
      </w:r>
    </w:p>
    <w:p w14:paraId="4C39E877" w14:textId="2C8D698E" w:rsidR="001257BA" w:rsidRDefault="00C61D28">
      <w:pPr>
        <w:spacing w:beforeLines="50" w:before="120" w:after="120" w:line="360" w:lineRule="auto"/>
        <w:rPr>
          <w:rFonts w:hint="eastAsia"/>
        </w:rPr>
      </w:pPr>
      <w:r>
        <w:rPr>
          <w:rFonts w:hint="eastAsia"/>
        </w:rPr>
        <w:t>图</w:t>
      </w:r>
      <w:r>
        <w:rPr>
          <w:rFonts w:hint="eastAsia"/>
        </w:rPr>
        <w:t xml:space="preserve">3.7 </w:t>
      </w:r>
      <w:r>
        <w:rPr>
          <w:rFonts w:hint="eastAsia"/>
        </w:rPr>
        <w:t>个人相册系统功能图</w:t>
      </w:r>
    </w:p>
    <w:p w14:paraId="6497FB43" w14:textId="77777777" w:rsidR="001257BA" w:rsidRDefault="001257BA">
      <w:pPr>
        <w:spacing w:beforeLines="50" w:before="120" w:after="120" w:line="360" w:lineRule="auto"/>
        <w:outlineLvl w:val="1"/>
        <w:rPr>
          <w:rFonts w:hint="eastAsia"/>
        </w:rPr>
      </w:pPr>
      <w:r>
        <w:pict w14:anchorId="30F9B283">
          <v:shape id="肘形连接符 79" o:spid="_x0000_s2079" type="#_x0000_t34" style="position:absolute;margin-left:133.35pt;margin-top:6.05pt;width:22.85pt;height:75pt;rotation:90;z-index:251658752;mso-wrap-style:square" o:connectortype="elbow" adj="10824,37980,-51300" strokecolor="#739cc3" strokeweight="1.25pt"/>
        </w:pict>
      </w:r>
      <w:r>
        <w:pict w14:anchorId="764227C0">
          <v:rect id="矩形 75" o:spid="_x0000_s2080" style="position:absolute;margin-left:137.6pt;margin-top:5.85pt;width:89.4pt;height:26.25pt;z-index:251655680;mso-wrap-style:square" fillcolor="#9cbee0" strokecolor="#739cc3" strokeweight="1.25pt">
            <v:fill color2="#bbd5f0" type="gradient">
              <o:fill v:ext="view" type="gradientUnscaled"/>
            </v:fill>
            <v:textbox>
              <w:txbxContent>
                <w:p w14:paraId="50572C02" w14:textId="77777777" w:rsidR="001257BA" w:rsidRDefault="001257BA">
                  <w:pPr>
                    <w:spacing w:after="120"/>
                    <w:rPr>
                      <w:rFonts w:hint="eastAsia"/>
                    </w:rPr>
                  </w:pPr>
                  <w:r>
                    <w:rPr>
                      <w:rFonts w:hint="eastAsia"/>
                    </w:rPr>
                    <w:t>用户注册子系统</w:t>
                  </w:r>
                </w:p>
              </w:txbxContent>
            </v:textbox>
          </v:rect>
        </w:pict>
      </w:r>
    </w:p>
    <w:p w14:paraId="358F37F8" w14:textId="77777777" w:rsidR="001257BA" w:rsidRDefault="001257BA">
      <w:pPr>
        <w:spacing w:beforeLines="50" w:before="120" w:after="120" w:line="360" w:lineRule="auto"/>
        <w:outlineLvl w:val="1"/>
        <w:rPr>
          <w:rFonts w:hint="eastAsia"/>
        </w:rPr>
      </w:pPr>
      <w:r>
        <w:pict w14:anchorId="62FBDA9F">
          <v:shape id="肘形连接符 80" o:spid="_x0000_s2081" type="#_x0000_t34" style="position:absolute;margin-left:208.75pt;margin-top:-17.1pt;width:32.2pt;height:83.8pt;rotation:90;flip:x;z-index:251659776;mso-wrap-style:square" o:connectortype="elbow" adj=",37980,-51300" strokecolor="#739cc3" strokeweight="1.25pt"/>
        </w:pict>
      </w:r>
    </w:p>
    <w:p w14:paraId="5262FDE2" w14:textId="77777777" w:rsidR="001257BA" w:rsidRDefault="001257BA">
      <w:pPr>
        <w:spacing w:beforeLines="50" w:before="120" w:after="120" w:line="360" w:lineRule="auto"/>
        <w:outlineLvl w:val="1"/>
        <w:rPr>
          <w:rFonts w:hint="eastAsia"/>
        </w:rPr>
      </w:pPr>
      <w:r>
        <w:pict w14:anchorId="72FEF8EC">
          <v:rect id="矩形 78" o:spid="_x0000_s2082" style="position:absolute;margin-left:225.15pt;margin-top:18.75pt;width:85.65pt;height:26.9pt;z-index:251657728;mso-wrap-style:square" fillcolor="#9cbee0" strokecolor="#739cc3" strokeweight="1.25pt">
            <v:fill color2="#bbd5f0" type="gradient">
              <o:fill v:ext="view" type="gradientUnscaled"/>
            </v:fill>
            <v:textbox>
              <w:txbxContent>
                <w:p w14:paraId="26B463C3" w14:textId="77777777" w:rsidR="001257BA" w:rsidRDefault="001257BA">
                  <w:pPr>
                    <w:spacing w:after="120"/>
                    <w:rPr>
                      <w:rFonts w:hint="eastAsia"/>
                    </w:rPr>
                  </w:pPr>
                  <w:r>
                    <w:rPr>
                      <w:rFonts w:hint="eastAsia"/>
                    </w:rPr>
                    <w:t>企业用户注册</w:t>
                  </w:r>
                </w:p>
              </w:txbxContent>
            </v:textbox>
          </v:rect>
        </w:pict>
      </w:r>
      <w:r>
        <w:pict w14:anchorId="3AA07CE8">
          <v:rect id="矩形 77" o:spid="_x0000_s2083" style="position:absolute;margin-left:65.15pt;margin-top:18.8pt;width:84.3pt;height:25.05pt;z-index:251656704;mso-wrap-style:square" fillcolor="#9cbee0" strokecolor="#739cc3" strokeweight="1.25pt">
            <v:fill color2="#bbd5f0" type="gradient">
              <o:fill v:ext="view" type="gradientUnscaled"/>
            </v:fill>
            <v:textbox>
              <w:txbxContent>
                <w:p w14:paraId="24E8747D" w14:textId="77777777" w:rsidR="001257BA" w:rsidRDefault="001257BA">
                  <w:pPr>
                    <w:spacing w:after="120"/>
                    <w:rPr>
                      <w:rFonts w:hint="eastAsia"/>
                    </w:rPr>
                  </w:pPr>
                  <w:r>
                    <w:rPr>
                      <w:rFonts w:hint="eastAsia"/>
                    </w:rPr>
                    <w:t>专家用户注册</w:t>
                  </w:r>
                </w:p>
              </w:txbxContent>
            </v:textbox>
          </v:rect>
        </w:pict>
      </w:r>
    </w:p>
    <w:p w14:paraId="3AB2AA4F" w14:textId="77777777" w:rsidR="001257BA" w:rsidRDefault="001257BA">
      <w:pPr>
        <w:spacing w:beforeLines="50" w:before="120" w:after="120" w:line="360" w:lineRule="auto"/>
        <w:outlineLvl w:val="1"/>
        <w:rPr>
          <w:rFonts w:hint="eastAsia"/>
        </w:rPr>
      </w:pPr>
    </w:p>
    <w:p w14:paraId="733C5F0E" w14:textId="77777777" w:rsidR="001257BA" w:rsidRDefault="001257BA">
      <w:pPr>
        <w:spacing w:beforeLines="50" w:before="120" w:after="120" w:line="360" w:lineRule="auto"/>
        <w:outlineLvl w:val="1"/>
        <w:rPr>
          <w:rFonts w:hint="eastAsia"/>
        </w:rPr>
      </w:pPr>
    </w:p>
    <w:p w14:paraId="6E178B6D" w14:textId="3BD9849A" w:rsidR="001257BA" w:rsidRDefault="00C61D28">
      <w:pPr>
        <w:spacing w:beforeLines="50" w:before="120" w:after="120" w:line="360" w:lineRule="auto"/>
        <w:jc w:val="center"/>
        <w:outlineLvl w:val="1"/>
        <w:rPr>
          <w:rFonts w:hint="eastAsia"/>
        </w:rPr>
      </w:pPr>
      <w:r>
        <w:rPr>
          <w:rFonts w:hint="eastAsia"/>
        </w:rPr>
        <w:t xml:space="preserve">3.4.3 </w:t>
      </w:r>
      <w:r>
        <w:rPr>
          <w:rFonts w:hint="eastAsia"/>
        </w:rPr>
        <w:t>个人中心子系统功能</w:t>
      </w:r>
    </w:p>
    <w:p w14:paraId="184CD1CE" w14:textId="5E631984" w:rsidR="001257BA" w:rsidRDefault="00C61D28">
      <w:pPr>
        <w:pStyle w:val="3"/>
        <w:numPr>
          <w:ilvl w:val="2"/>
          <w:numId w:val="0"/>
        </w:numPr>
        <w:spacing w:line="360" w:lineRule="auto"/>
        <w:rPr>
          <w:rStyle w:val="apple-style-span"/>
          <w:rFonts w:ascii="宋体" w:hAnsi="宋体" w:hint="eastAsia"/>
          <w:color w:val="000000"/>
          <w:szCs w:val="21"/>
        </w:rPr>
      </w:pPr>
      <w:r>
        <w:rPr>
          <w:rFonts w:hint="eastAsia"/>
        </w:rPr>
        <w:t>个人中心子系统用于用户资料维护。用户可以查看当前账号信息，修改用户名、邮箱、手机号、头像地址和个人简介等资料，也可以通过输入旧密码和新密码完成密码修改。</w:t>
      </w:r>
    </w:p>
    <w:p w14:paraId="56199364" w14:textId="3B828C28" w:rsidR="001257BA" w:rsidRDefault="00C61D28">
      <w:pPr>
        <w:spacing w:beforeLines="50" w:before="120" w:after="120" w:line="360" w:lineRule="auto"/>
        <w:ind w:firstLine="420"/>
        <w:rPr>
          <w:rFonts w:hint="eastAsia"/>
        </w:rPr>
      </w:pPr>
      <w:r>
        <w:rPr>
          <w:rFonts w:hint="eastAsia"/>
        </w:rPr>
        <w:t>图</w:t>
      </w:r>
      <w:r>
        <w:rPr>
          <w:rFonts w:hint="eastAsia"/>
        </w:rPr>
        <w:t xml:space="preserve">3.8 </w:t>
      </w:r>
      <w:r>
        <w:rPr>
          <w:rFonts w:hint="eastAsia"/>
        </w:rPr>
        <w:t>个人中心系统功能图</w:t>
      </w:r>
    </w:p>
    <w:p w14:paraId="2E384F14" w14:textId="77777777" w:rsidR="001257BA" w:rsidRDefault="001257BA">
      <w:pPr>
        <w:spacing w:beforeLines="50" w:before="120" w:after="120" w:line="360" w:lineRule="auto"/>
        <w:outlineLvl w:val="1"/>
        <w:rPr>
          <w:rFonts w:hint="eastAsia"/>
        </w:rPr>
      </w:pPr>
      <w:r>
        <w:pict w14:anchorId="39E49DD5">
          <v:group id="组合 28" o:spid="_x0000_s2084" alt="" style="position:absolute;margin-left:34.35pt;margin-top:11.15pt;width:315.4pt;height:100.8pt;z-index:251660800" coordsize="6308,2016">
            <v:rect id="矩形 7" o:spid="_x0000_s2085" style="position:absolute;left:1917;width:2331;height:450;mso-wrap-style:square" fillcolor="#9cbee0" strokecolor="#739cc3" strokeweight="1.25pt">
              <v:fill color2="#bbd5f0" type="gradient">
                <o:fill v:ext="view" type="gradientUnscaled"/>
              </v:fill>
              <v:textbox>
                <w:txbxContent>
                  <w:p w14:paraId="48A9AB5F" w14:textId="77777777" w:rsidR="001257BA" w:rsidRDefault="001257BA">
                    <w:pPr>
                      <w:spacing w:after="120"/>
                      <w:jc w:val="center"/>
                      <w:rPr>
                        <w:rFonts w:hint="eastAsia"/>
                      </w:rPr>
                    </w:pPr>
                    <w:r>
                      <w:rPr>
                        <w:rFonts w:hint="eastAsia"/>
                      </w:rPr>
                      <w:t>专家用户子系统</w:t>
                    </w:r>
                  </w:p>
                </w:txbxContent>
              </v:textbox>
            </v:rect>
            <v:shape id="肘形连接符 23" o:spid="_x0000_s2086" type="#_x0000_t34" style="position:absolute;left:2420;top:551;width:738;height:542;rotation:90;mso-wrap-style:square" o:connectortype="elbow" adj="10829,37980,-51300" strokecolor="#739cc3" strokeweight="1.25pt"/>
            <v:shape id="肘形连接符 22" o:spid="_x0000_s2087" type="#_x0000_t34" style="position:absolute;left:4311;top:-801;width:730;height:3251;rotation:90;flip:x;mso-wrap-style:square" o:connectortype="elbow" adj=",37980,-51300" strokecolor="#739cc3" strokeweight="1.25pt"/>
            <v:shape id="肘形连接符 21" o:spid="_x0000_s2088" type="#_x0000_t34" style="position:absolute;left:3390;top:125;width:717;height:1371;rotation:90;flip:x;mso-wrap-style:square" o:connectortype="elbow" adj="11177,37980,-51300" strokecolor="#739cc3" strokeweight="1.25pt"/>
            <v:shape id="肘形连接符 16" o:spid="_x0000_s2089" type="#_x0000_t34" style="position:absolute;left:1453;top:-422;width:718;height:2503;rotation:90;mso-wrap-style:square" o:connectortype="elbow" adj=",37980,-51300" strokecolor="#739cc3" strokeweight="1.25pt"/>
            <v:rect id="矩形 11" o:spid="_x0000_s2090" style="position:absolute;left:1899;top:1204;width:1256;height:813;mso-wrap-style:square" fillcolor="#9cbee0" strokecolor="#739cc3" strokeweight="1.25pt">
              <v:fill color2="#bbd5f0" type="gradient">
                <o:fill v:ext="view" type="gradientUnscaled"/>
              </v:fill>
              <v:textbox>
                <w:txbxContent>
                  <w:p w14:paraId="5F9744C3" w14:textId="77777777" w:rsidR="001257BA" w:rsidRDefault="001257BA">
                    <w:pPr>
                      <w:spacing w:after="120"/>
                      <w:jc w:val="center"/>
                      <w:rPr>
                        <w:rFonts w:hint="eastAsia"/>
                      </w:rPr>
                    </w:pPr>
                    <w:r>
                      <w:rPr>
                        <w:rFonts w:hint="eastAsia"/>
                      </w:rPr>
                      <w:t>搜索咨询项目</w:t>
                    </w:r>
                  </w:p>
                  <w:p w14:paraId="4935CD92" w14:textId="77777777" w:rsidR="001257BA" w:rsidRDefault="001257BA">
                    <w:pPr>
                      <w:spacing w:after="120"/>
                      <w:rPr>
                        <w:rFonts w:hint="eastAsia"/>
                      </w:rPr>
                    </w:pPr>
                  </w:p>
                </w:txbxContent>
              </v:textbox>
            </v:rect>
            <v:rect id="矩形 12" o:spid="_x0000_s2091" style="position:absolute;left:3822;top:1201;width:1333;height:792;mso-wrap-style:square" fillcolor="#9cbee0" strokecolor="#739cc3" strokeweight="1.25pt">
              <v:fill color2="#bbd5f0" type="gradient">
                <o:fill v:ext="view" type="gradientUnscaled"/>
              </v:fill>
              <v:textbox>
                <w:txbxContent>
                  <w:p w14:paraId="47DC0F6F" w14:textId="77777777" w:rsidR="001257BA" w:rsidRDefault="001257BA">
                    <w:pPr>
                      <w:spacing w:after="120"/>
                      <w:jc w:val="center"/>
                      <w:rPr>
                        <w:rFonts w:hint="eastAsia"/>
                      </w:rPr>
                    </w:pPr>
                    <w:r>
                      <w:rPr>
                        <w:rFonts w:hint="eastAsia"/>
                      </w:rPr>
                      <w:t>查看咨询项目</w:t>
                    </w:r>
                  </w:p>
                </w:txbxContent>
              </v:textbox>
            </v:rect>
            <v:rect id="矩形 9" o:spid="_x0000_s2092" style="position:absolute;top:1202;width:1229;height:812;mso-wrap-style:square" fillcolor="#9cbee0" strokecolor="#739cc3" strokeweight="1.25pt">
              <v:fill color2="#bbd5f0" type="gradient">
                <o:fill v:ext="view" type="gradientUnscaled"/>
              </v:fill>
              <v:textbox>
                <w:txbxContent>
                  <w:p w14:paraId="66B8EAB3" w14:textId="77777777" w:rsidR="001257BA" w:rsidRDefault="001257BA">
                    <w:pPr>
                      <w:spacing w:after="120"/>
                      <w:jc w:val="center"/>
                      <w:rPr>
                        <w:rFonts w:hint="eastAsia"/>
                      </w:rPr>
                    </w:pPr>
                    <w:r>
                      <w:rPr>
                        <w:rFonts w:hint="eastAsia"/>
                      </w:rPr>
                      <w:t>更新个人</w:t>
                    </w:r>
                    <w:r>
                      <w:rPr>
                        <w:rFonts w:hint="eastAsia"/>
                      </w:rPr>
                      <w:t>profile</w:t>
                    </w:r>
                  </w:p>
                </w:txbxContent>
              </v:textbox>
            </v:rect>
          </v:group>
        </w:pict>
      </w:r>
    </w:p>
    <w:p w14:paraId="413E6D62" w14:textId="77777777" w:rsidR="001257BA" w:rsidRDefault="001257BA">
      <w:pPr>
        <w:spacing w:beforeLines="50" w:before="120" w:after="120" w:line="360" w:lineRule="auto"/>
        <w:outlineLvl w:val="1"/>
        <w:rPr>
          <w:rFonts w:hint="eastAsia"/>
        </w:rPr>
      </w:pPr>
    </w:p>
    <w:p w14:paraId="12F72E82" w14:textId="77777777" w:rsidR="001257BA" w:rsidRDefault="001257BA">
      <w:pPr>
        <w:spacing w:beforeLines="50" w:before="120" w:after="120" w:line="360" w:lineRule="auto"/>
        <w:outlineLvl w:val="1"/>
        <w:rPr>
          <w:rFonts w:hint="eastAsia"/>
        </w:rPr>
      </w:pPr>
    </w:p>
    <w:p w14:paraId="2FBFE5E7" w14:textId="77777777" w:rsidR="001257BA" w:rsidRDefault="001257BA">
      <w:pPr>
        <w:spacing w:beforeLines="50" w:before="120" w:after="120" w:line="360" w:lineRule="auto"/>
        <w:outlineLvl w:val="1"/>
        <w:rPr>
          <w:rFonts w:hint="eastAsia"/>
        </w:rPr>
      </w:pPr>
      <w:r>
        <w:pict w14:anchorId="1287CE25">
          <v:rect id="矩形 13" o:spid="_x0000_s2093" style="position:absolute;margin-left:319.8pt;margin-top:15.45pt;width:61.6pt;height:37.5pt;z-index:251661824;mso-wrap-style:square" fillcolor="#9cbee0" strokecolor="#739cc3" strokeweight="1.25pt">
            <v:fill color2="#bbd5f0" type="gradient">
              <o:fill v:ext="view" type="gradientUnscaled"/>
            </v:fill>
            <v:textbox>
              <w:txbxContent>
                <w:p w14:paraId="1F5BDD73" w14:textId="77777777" w:rsidR="001257BA" w:rsidRDefault="001257BA">
                  <w:pPr>
                    <w:spacing w:after="120"/>
                    <w:jc w:val="center"/>
                    <w:rPr>
                      <w:rFonts w:hint="eastAsia"/>
                    </w:rPr>
                  </w:pPr>
                  <w:r>
                    <w:rPr>
                      <w:rFonts w:hint="eastAsia"/>
                    </w:rPr>
                    <w:t>发送微信给企业</w:t>
                  </w:r>
                </w:p>
              </w:txbxContent>
            </v:textbox>
          </v:rect>
        </w:pict>
      </w:r>
    </w:p>
    <w:p w14:paraId="6FE39CFE" w14:textId="77777777" w:rsidR="001257BA" w:rsidRDefault="001257BA">
      <w:pPr>
        <w:spacing w:beforeLines="50" w:before="120" w:after="120" w:line="360" w:lineRule="auto"/>
        <w:jc w:val="both"/>
        <w:outlineLvl w:val="1"/>
        <w:rPr>
          <w:rFonts w:hint="eastAsia"/>
        </w:rPr>
      </w:pPr>
    </w:p>
    <w:p w14:paraId="0A0AA075" w14:textId="77777777" w:rsidR="001257BA" w:rsidRDefault="001257BA">
      <w:pPr>
        <w:spacing w:beforeLines="50" w:before="120" w:after="120" w:line="360" w:lineRule="auto"/>
        <w:jc w:val="both"/>
        <w:outlineLvl w:val="1"/>
        <w:rPr>
          <w:rFonts w:hint="eastAsia"/>
        </w:rPr>
      </w:pPr>
    </w:p>
    <w:p w14:paraId="54BA566F" w14:textId="4DAB5D7E" w:rsidR="001257BA" w:rsidRDefault="00C61D28">
      <w:pPr>
        <w:spacing w:beforeLines="50" w:before="120" w:after="120" w:line="360" w:lineRule="auto"/>
        <w:jc w:val="center"/>
        <w:rPr>
          <w:rFonts w:hint="eastAsia"/>
        </w:rPr>
      </w:pPr>
      <w:bookmarkStart w:id="2" w:name="_Toc26246"/>
      <w:bookmarkStart w:id="3" w:name="_Toc1874"/>
      <w:r>
        <w:rPr>
          <w:rFonts w:hint="eastAsia"/>
        </w:rPr>
        <w:t>3.4.4</w:t>
      </w:r>
      <w:r>
        <w:rPr>
          <w:rFonts w:hint="eastAsia"/>
        </w:rPr>
        <w:t>照片修复和认证补充说明</w:t>
      </w:r>
    </w:p>
    <w:bookmarkEnd w:id="2"/>
    <w:bookmarkEnd w:id="3"/>
    <w:p w14:paraId="0B92C76E" w14:textId="0C7D19E7" w:rsidR="001257BA" w:rsidRDefault="00C61D28">
      <w:pPr>
        <w:pStyle w:val="3"/>
        <w:numPr>
          <w:ilvl w:val="2"/>
          <w:numId w:val="0"/>
        </w:numPr>
        <w:rPr>
          <w:rFonts w:hint="eastAsia"/>
        </w:rPr>
      </w:pPr>
      <w:r>
        <w:rPr>
          <w:rFonts w:hint="eastAsia"/>
        </w:rPr>
        <w:t>照片修复子系统是系统核心模块。用户选择本地图片后，系统应校验文件格式和大小，上传到后端并创建修复任务。用户认证子系统包括注册、登录、</w:t>
      </w:r>
      <w:r>
        <w:rPr>
          <w:rFonts w:hint="eastAsia"/>
        </w:rPr>
        <w:t xml:space="preserve">Token </w:t>
      </w:r>
      <w:r>
        <w:rPr>
          <w:rFonts w:hint="eastAsia"/>
        </w:rPr>
        <w:t>校验、当前用户信息获取、验证码发送和密码重置等功能。</w:t>
      </w:r>
    </w:p>
    <w:p w14:paraId="18F9780B" w14:textId="51AF85FC" w:rsidR="001257BA" w:rsidRDefault="00C61D28">
      <w:pPr>
        <w:spacing w:beforeLines="50" w:before="120" w:after="120" w:line="360" w:lineRule="auto"/>
        <w:rPr>
          <w:rFonts w:hint="eastAsia"/>
        </w:rPr>
      </w:pPr>
      <w:r>
        <w:rPr>
          <w:rFonts w:hint="eastAsia"/>
        </w:rPr>
        <w:t>非功能需求</w:t>
      </w:r>
    </w:p>
    <w:p w14:paraId="357EF080" w14:textId="77777777" w:rsidR="001257BA" w:rsidRDefault="001257BA">
      <w:pPr>
        <w:spacing w:beforeLines="50" w:before="120" w:after="120" w:line="360" w:lineRule="auto"/>
        <w:outlineLvl w:val="1"/>
        <w:rPr>
          <w:rFonts w:hint="eastAsia"/>
        </w:rPr>
      </w:pPr>
      <w:r>
        <w:pict w14:anchorId="7EFC2C24">
          <v:group id="组合 105" o:spid="_x0000_s2094" alt="" style="position:absolute;margin-left:22pt;margin-top:13.75pt;width:372.25pt;height:100pt;z-index:251662848" coordsize="7445,2000">
            <v:rect id="矩形 7" o:spid="_x0000_s2095" style="position:absolute;left:1904;width:2316;height:445;mso-wrap-style:square" fillcolor="#9cbee0" strokecolor="#739cc3" strokeweight="1.25pt">
              <v:fill color2="#bbd5f0" type="gradient">
                <o:fill v:ext="view" type="gradientUnscaled"/>
              </v:fill>
              <v:textbox>
                <w:txbxContent>
                  <w:p w14:paraId="3E601D41" w14:textId="77777777" w:rsidR="001257BA" w:rsidRDefault="001257BA">
                    <w:pPr>
                      <w:spacing w:after="120"/>
                      <w:jc w:val="center"/>
                      <w:rPr>
                        <w:rFonts w:hint="eastAsia"/>
                      </w:rPr>
                    </w:pPr>
                    <w:r>
                      <w:rPr>
                        <w:rFonts w:hint="eastAsia"/>
                      </w:rPr>
                      <w:t>企业用户子系统</w:t>
                    </w:r>
                  </w:p>
                </w:txbxContent>
              </v:textbox>
            </v:rect>
            <v:shape id="肘形连接符 23" o:spid="_x0000_s2096" type="#_x0000_t34" style="position:absolute;left:2409;top:538;width:731;height:538;rotation:90;mso-wrap-style:square" o:connectortype="elbow" adj="10829,37980,-51300" strokecolor="#739cc3" strokeweight="1.25pt"/>
            <v:shape id="肘形连接符 22" o:spid="_x0000_s2097" type="#_x0000_t33" style="position:absolute;left:3065;top:824;width:2333;height:777;mso-wrap-style:square" o:connectortype="elbow" adj="10800,37980,-51300" strokecolor="#739cc3" strokeweight="1.25pt"/>
            <v:shape id="肘形连接符 21" o:spid="_x0000_s2098" type="#_x0000_t33" style="position:absolute;left:3014;top:817;width:845;height:399;mso-wrap-style:square" o:connectortype="elbow" adj="10810,37980,-51300" strokecolor="#739cc3" strokeweight="1.25pt"/>
            <v:shape id="肘形连接符 16" o:spid="_x0000_s2099" type="#_x0000_t34" style="position:absolute;left:1455;top:-420;width:711;height:2486;rotation:90;mso-wrap-style:square" o:connectortype="elbow" adj=",37980,-51300" strokecolor="#739cc3" strokeweight="1.25pt"/>
            <v:rect id="矩形 11" o:spid="_x0000_s2100" style="position:absolute;left:1573;top:1171;width:1248;height:792;mso-wrap-style:square" fillcolor="#9cbee0" strokecolor="#739cc3" strokeweight="1.25pt">
              <v:fill color2="#bbd5f0" type="gradient">
                <o:fill v:ext="view" type="gradientUnscaled"/>
              </v:fill>
              <v:textbox>
                <w:txbxContent>
                  <w:p w14:paraId="5F0CEEC4" w14:textId="77777777" w:rsidR="001257BA" w:rsidRDefault="001257BA">
                    <w:pPr>
                      <w:spacing w:after="120"/>
                      <w:jc w:val="center"/>
                      <w:rPr>
                        <w:rFonts w:hint="eastAsia"/>
                      </w:rPr>
                    </w:pPr>
                    <w:r>
                      <w:rPr>
                        <w:rFonts w:hint="eastAsia"/>
                      </w:rPr>
                      <w:t>搜索行业专家</w:t>
                    </w:r>
                  </w:p>
                </w:txbxContent>
              </v:textbox>
            </v:rect>
            <v:rect id="矩形 12" o:spid="_x0000_s2101" style="position:absolute;left:3197;top:1216;width:1324;height:785;mso-wrap-style:square" fillcolor="#9cbee0" strokecolor="#739cc3" strokeweight="1.25pt">
              <v:fill color2="#bbd5f0" type="gradient">
                <o:fill v:ext="view" type="gradientUnscaled"/>
              </v:fill>
              <v:textbox>
                <w:txbxContent>
                  <w:p w14:paraId="014FB5C7" w14:textId="77777777" w:rsidR="001257BA" w:rsidRDefault="001257BA">
                    <w:pPr>
                      <w:spacing w:after="120"/>
                      <w:jc w:val="center"/>
                      <w:rPr>
                        <w:rFonts w:hint="eastAsia"/>
                      </w:rPr>
                    </w:pPr>
                    <w:r>
                      <w:rPr>
                        <w:rFonts w:hint="eastAsia"/>
                      </w:rPr>
                      <w:t>查看已发布的项目</w:t>
                    </w:r>
                  </w:p>
                </w:txbxContent>
              </v:textbox>
            </v:rect>
            <v:rect id="矩形 9" o:spid="_x0000_s2102" style="position:absolute;top:1190;width:1221;height:805;mso-wrap-style:square" fillcolor="#9cbee0" strokecolor="#739cc3" strokeweight="1.25pt">
              <v:fill color2="#bbd5f0" type="gradient">
                <o:fill v:ext="view" type="gradientUnscaled"/>
              </v:fill>
              <v:textbox>
                <w:txbxContent>
                  <w:p w14:paraId="34DE61C0" w14:textId="77777777" w:rsidR="001257BA" w:rsidRDefault="001257BA">
                    <w:pPr>
                      <w:spacing w:after="120"/>
                      <w:jc w:val="center"/>
                      <w:rPr>
                        <w:rFonts w:hint="eastAsia"/>
                      </w:rPr>
                    </w:pPr>
                    <w:r>
                      <w:rPr>
                        <w:rFonts w:hint="eastAsia"/>
                      </w:rPr>
                      <w:t>更新公司信息</w:t>
                    </w:r>
                  </w:p>
                </w:txbxContent>
              </v:textbox>
            </v:rect>
            <v:rect id="_x0000_s2103" style="position:absolute;left:4758;top:1233;width:1225;height:743;mso-wrap-style:square" fillcolor="#9cbee0" strokecolor="#739cc3" strokeweight="1.25pt">
              <v:fill color2="#bbd5f0" type="gradient">
                <o:fill v:ext="view" type="gradientUnscaled"/>
              </v:fill>
              <v:textbox>
                <w:txbxContent>
                  <w:p w14:paraId="328CC723" w14:textId="77777777" w:rsidR="001257BA" w:rsidRDefault="001257BA">
                    <w:pPr>
                      <w:spacing w:after="120"/>
                      <w:jc w:val="center"/>
                      <w:rPr>
                        <w:rFonts w:hint="eastAsia"/>
                      </w:rPr>
                    </w:pPr>
                    <w:r>
                      <w:rPr>
                        <w:rFonts w:hint="eastAsia"/>
                      </w:rPr>
                      <w:t>标注项目状态</w:t>
                    </w:r>
                  </w:p>
                </w:txbxContent>
              </v:textbox>
            </v:rect>
            <v:rect id="矩形 103" o:spid="_x0000_s2104" style="position:absolute;left:6273;top:1228;width:1172;height:749;mso-wrap-style:square" fillcolor="#9cbee0" strokecolor="#739cc3" strokeweight="1.25pt">
              <v:fill color2="#bbd5f0" type="gradient">
                <o:fill v:ext="view" type="gradientUnscaled"/>
              </v:fill>
              <v:textbox>
                <w:txbxContent>
                  <w:p w14:paraId="371A22E2" w14:textId="77777777" w:rsidR="001257BA" w:rsidRDefault="001257BA">
                    <w:pPr>
                      <w:spacing w:after="120"/>
                      <w:jc w:val="center"/>
                      <w:rPr>
                        <w:rFonts w:hint="eastAsia"/>
                      </w:rPr>
                    </w:pPr>
                    <w:r>
                      <w:rPr>
                        <w:rFonts w:hint="eastAsia"/>
                      </w:rPr>
                      <w:t>微信联系专家</w:t>
                    </w:r>
                  </w:p>
                </w:txbxContent>
              </v:textbox>
            </v:rect>
            <v:shape id="肘形连接符 104" o:spid="_x0000_s2105" type="#_x0000_t34" style="position:absolute;left:4561;top:-1070;width:783;height:3797;rotation:90;flip:x;mso-wrap-style:square" o:connectortype="elbow" adj="10814,37980,-51300" strokecolor="#739cc3" strokeweight="1.25pt"/>
          </v:group>
        </w:pict>
      </w:r>
    </w:p>
    <w:p w14:paraId="61DD224F" w14:textId="77777777" w:rsidR="001257BA" w:rsidRDefault="001257BA">
      <w:pPr>
        <w:spacing w:beforeLines="50" w:before="120" w:after="120" w:line="360" w:lineRule="auto"/>
        <w:outlineLvl w:val="1"/>
        <w:rPr>
          <w:rFonts w:hint="eastAsia"/>
        </w:rPr>
      </w:pPr>
    </w:p>
    <w:p w14:paraId="7B7A194C" w14:textId="77777777" w:rsidR="001257BA" w:rsidRDefault="001257BA">
      <w:pPr>
        <w:spacing w:beforeLines="50" w:before="120" w:after="120" w:line="360" w:lineRule="auto"/>
        <w:ind w:firstLineChars="200" w:firstLine="422"/>
        <w:outlineLvl w:val="1"/>
        <w:rPr>
          <w:rFonts w:hint="eastAsia"/>
          <w:b/>
          <w:bCs/>
        </w:rPr>
      </w:pPr>
    </w:p>
    <w:p w14:paraId="16296855" w14:textId="77777777" w:rsidR="001257BA" w:rsidRDefault="001257BA">
      <w:pPr>
        <w:spacing w:beforeLines="50" w:before="120" w:after="120" w:line="360" w:lineRule="auto"/>
        <w:ind w:firstLineChars="200" w:firstLine="422"/>
        <w:outlineLvl w:val="1"/>
        <w:rPr>
          <w:rFonts w:hint="eastAsia"/>
          <w:b/>
          <w:bCs/>
        </w:rPr>
      </w:pPr>
    </w:p>
    <w:p w14:paraId="4D9431C3" w14:textId="77777777" w:rsidR="001257BA" w:rsidRDefault="001257BA">
      <w:pPr>
        <w:spacing w:beforeLines="50" w:before="120" w:after="120" w:line="360" w:lineRule="auto"/>
        <w:outlineLvl w:val="1"/>
        <w:rPr>
          <w:rFonts w:hint="eastAsia"/>
          <w:b/>
          <w:bCs/>
        </w:rPr>
      </w:pPr>
    </w:p>
    <w:p w14:paraId="4945D81C" w14:textId="77777777" w:rsidR="001257BA" w:rsidRDefault="001257BA">
      <w:pPr>
        <w:spacing w:beforeLines="50" w:before="120" w:after="120" w:line="360" w:lineRule="auto"/>
        <w:outlineLvl w:val="1"/>
        <w:rPr>
          <w:rFonts w:hint="eastAsia"/>
          <w:b/>
          <w:bCs/>
        </w:rPr>
      </w:pPr>
    </w:p>
    <w:p w14:paraId="178094F3" w14:textId="72C75DE4" w:rsidR="001257BA" w:rsidRDefault="00C61D28">
      <w:pPr>
        <w:spacing w:beforeLines="50" w:before="120" w:after="120" w:line="360" w:lineRule="auto"/>
        <w:jc w:val="center"/>
        <w:rPr>
          <w:rFonts w:hint="eastAsia"/>
          <w:b/>
          <w:bCs/>
        </w:rPr>
      </w:pPr>
      <w:r>
        <w:rPr>
          <w:rFonts w:hint="eastAsia"/>
        </w:rPr>
        <w:t>性能需求</w:t>
      </w:r>
    </w:p>
    <w:p w14:paraId="3ADEDB89" w14:textId="77777777" w:rsidR="001257BA" w:rsidRDefault="001257BA">
      <w:pPr>
        <w:pStyle w:val="1"/>
        <w:numPr>
          <w:ilvl w:val="0"/>
          <w:numId w:val="0"/>
        </w:numPr>
        <w:spacing w:line="360" w:lineRule="auto"/>
        <w:rPr>
          <w:rFonts w:hint="eastAsia"/>
          <w:kern w:val="44"/>
        </w:rPr>
      </w:pPr>
      <w:bookmarkStart w:id="4" w:name="_Toc358841461"/>
    </w:p>
    <w:bookmarkEnd w:id="4"/>
    <w:p w14:paraId="1298E586" w14:textId="2DEE9B34" w:rsidR="001257BA" w:rsidRDefault="00C61D28">
      <w:pPr>
        <w:pStyle w:val="1"/>
        <w:tabs>
          <w:tab w:val="clear" w:pos="432"/>
        </w:tabs>
        <w:spacing w:line="360" w:lineRule="auto"/>
        <w:rPr>
          <w:rFonts w:hint="eastAsia"/>
          <w:kern w:val="44"/>
        </w:rPr>
      </w:pPr>
      <w:r>
        <w:rPr>
          <w:rStyle w:val="apple-style-span"/>
          <w:rFonts w:ascii="宋体" w:hAnsi="宋体" w:hint="eastAsia"/>
          <w:color w:val="000000"/>
          <w:szCs w:val="21"/>
        </w:rPr>
        <w:t>（1） 响应时间</w:t>
      </w:r>
    </w:p>
    <w:p w14:paraId="0EA9F57D" w14:textId="5FC43EBC" w:rsidR="001257BA" w:rsidRDefault="00C61D28">
      <w:pPr>
        <w:pStyle w:val="2"/>
        <w:tabs>
          <w:tab w:val="clear" w:pos="576"/>
        </w:tabs>
        <w:rPr>
          <w:rFonts w:hint="eastAsia"/>
        </w:rPr>
      </w:pPr>
      <w:r>
        <w:rPr>
          <w:rFonts w:hint="eastAsia"/>
        </w:rPr>
        <w:t>普通页面跳转、账号登录、列表查询和相册分组加载应在用户可接受时间内完成。对于图片修复任务，系统应及时反馈上传进度和处理状态，避免用户误以为系统无响应。</w:t>
      </w:r>
    </w:p>
    <w:p w14:paraId="293B6B8B" w14:textId="6544C60C" w:rsidR="001257BA" w:rsidRDefault="00C61D28">
      <w:pPr>
        <w:spacing w:afterLines="0" w:after="120" w:line="360" w:lineRule="auto"/>
        <w:rPr>
          <w:rFonts w:hint="eastAsia"/>
          <w:b/>
        </w:rPr>
      </w:pPr>
      <w:r>
        <w:rPr>
          <w:rFonts w:hint="eastAsia"/>
          <w:b/>
        </w:rPr>
        <w:t>（</w:t>
      </w:r>
      <w:r>
        <w:rPr>
          <w:rFonts w:hint="eastAsia"/>
          <w:b/>
        </w:rPr>
        <w:t>2</w:t>
      </w:r>
      <w:r>
        <w:rPr>
          <w:rFonts w:hint="eastAsia"/>
          <w:b/>
        </w:rPr>
        <w:t>）结果的准确性和合理性</w:t>
      </w:r>
    </w:p>
    <w:p w14:paraId="679970A3" w14:textId="2362AA39" w:rsidR="001257BA" w:rsidRDefault="00C61D28">
      <w:pPr>
        <w:spacing w:afterLines="0" w:after="120" w:line="360" w:lineRule="auto"/>
        <w:ind w:firstLine="435"/>
        <w:rPr>
          <w:rFonts w:hint="eastAsia"/>
        </w:rPr>
      </w:pPr>
      <w:r>
        <w:rPr>
          <w:rFonts w:hint="eastAsia"/>
        </w:rPr>
        <w:t>系统应根据用户选择的修复模式调用合适的模型服务。超分增强应提升图片分辨率和清晰度，人脸修复应改善人脸区域细节，自动分类应尽可能将图片归入符合内容特征的分组。</w:t>
      </w:r>
    </w:p>
    <w:p w14:paraId="0482FF73" w14:textId="0FBF33D3" w:rsidR="001257BA" w:rsidRDefault="00C61D28">
      <w:pPr>
        <w:spacing w:afterLines="0" w:after="120" w:line="360" w:lineRule="auto"/>
        <w:rPr>
          <w:rFonts w:hint="eastAsia"/>
          <w:b/>
        </w:rPr>
      </w:pPr>
      <w:r>
        <w:rPr>
          <w:rFonts w:hint="eastAsia"/>
          <w:b/>
        </w:rPr>
        <w:t>（</w:t>
      </w:r>
      <w:r>
        <w:rPr>
          <w:rFonts w:hint="eastAsia"/>
          <w:b/>
        </w:rPr>
        <w:t>3</w:t>
      </w:r>
      <w:r>
        <w:rPr>
          <w:rFonts w:hint="eastAsia"/>
          <w:b/>
        </w:rPr>
        <w:t>）灵活性</w:t>
      </w:r>
    </w:p>
    <w:p w14:paraId="308E9746" w14:textId="246D9283" w:rsidR="001257BA" w:rsidRDefault="00C61D28">
      <w:pPr>
        <w:spacing w:afterLines="0" w:after="120" w:line="360" w:lineRule="auto"/>
        <w:ind w:firstLineChars="200" w:firstLine="420"/>
        <w:rPr>
          <w:rFonts w:hint="eastAsia"/>
        </w:rPr>
      </w:pPr>
      <w:r>
        <w:rPr>
          <w:rFonts w:hint="eastAsia"/>
        </w:rPr>
        <w:t>系统模型服务地址、文件上传目录、数据库连接、</w:t>
      </w:r>
      <w:r>
        <w:rPr>
          <w:rFonts w:hint="eastAsia"/>
        </w:rPr>
        <w:t xml:space="preserve">Redis </w:t>
      </w:r>
      <w:r>
        <w:rPr>
          <w:rFonts w:hint="eastAsia"/>
        </w:rPr>
        <w:t>配置和邮件配置应可通过配置文件调整，便于在不同部署环境中迁移和扩展。</w:t>
      </w:r>
    </w:p>
    <w:p w14:paraId="694E309E" w14:textId="30F5AD10" w:rsidR="001257BA" w:rsidRDefault="00C61D28">
      <w:pPr>
        <w:spacing w:afterLines="0" w:after="120" w:line="360" w:lineRule="auto"/>
        <w:rPr>
          <w:rFonts w:hint="eastAsia"/>
          <w:b/>
        </w:rPr>
      </w:pPr>
      <w:r>
        <w:rPr>
          <w:rFonts w:hint="eastAsia"/>
          <w:b/>
        </w:rPr>
        <w:t>运行环境需求</w:t>
      </w:r>
    </w:p>
    <w:p w14:paraId="77AC1595" w14:textId="15154DF5" w:rsidR="001257BA" w:rsidRDefault="00C61D28">
      <w:pPr>
        <w:spacing w:afterLines="0" w:after="120" w:line="360" w:lineRule="auto"/>
        <w:rPr>
          <w:rFonts w:hint="eastAsia"/>
        </w:rPr>
      </w:pPr>
      <w:r>
        <w:rPr>
          <w:rFonts w:hint="eastAsia"/>
        </w:rPr>
        <w:t>前台开发平台：</w:t>
      </w:r>
      <w:r>
        <w:rPr>
          <w:rFonts w:hint="eastAsia"/>
        </w:rPr>
        <w:t>Vue 3</w:t>
      </w:r>
      <w:r>
        <w:rPr>
          <w:rFonts w:hint="eastAsia"/>
        </w:rPr>
        <w:t>、</w:t>
      </w:r>
      <w:r>
        <w:rPr>
          <w:rFonts w:hint="eastAsia"/>
        </w:rPr>
        <w:t>Vite</w:t>
      </w:r>
      <w:r>
        <w:rPr>
          <w:rFonts w:hint="eastAsia"/>
        </w:rPr>
        <w:t>、</w:t>
      </w:r>
      <w:r>
        <w:rPr>
          <w:rFonts w:hint="eastAsia"/>
        </w:rPr>
        <w:t>Element Plus</w:t>
      </w:r>
      <w:r>
        <w:rPr>
          <w:rFonts w:hint="eastAsia"/>
        </w:rPr>
        <w:t>、</w:t>
      </w:r>
      <w:r>
        <w:rPr>
          <w:rFonts w:hint="eastAsia"/>
        </w:rPr>
        <w:t>Axios</w:t>
      </w:r>
    </w:p>
    <w:p w14:paraId="1FC4DC75" w14:textId="0FC2706E" w:rsidR="001257BA" w:rsidRDefault="00C61D28">
      <w:pPr>
        <w:pStyle w:val="2"/>
        <w:tabs>
          <w:tab w:val="clear" w:pos="576"/>
        </w:tabs>
        <w:rPr>
          <w:rFonts w:hint="eastAsia"/>
        </w:rPr>
      </w:pPr>
      <w:r>
        <w:rPr>
          <w:rFonts w:hint="eastAsia"/>
        </w:rPr>
        <w:t xml:space="preserve">    </w:t>
      </w:r>
      <w:r>
        <w:rPr>
          <w:rFonts w:hint="eastAsia"/>
        </w:rPr>
        <w:t>后台开发平台：</w:t>
      </w:r>
      <w:r>
        <w:rPr>
          <w:rFonts w:hint="eastAsia"/>
        </w:rPr>
        <w:t>Java</w:t>
      </w:r>
      <w:r>
        <w:rPr>
          <w:rFonts w:hint="eastAsia"/>
        </w:rPr>
        <w:t>、</w:t>
      </w:r>
      <w:r>
        <w:rPr>
          <w:rFonts w:hint="eastAsia"/>
        </w:rPr>
        <w:t>Spring Boot</w:t>
      </w:r>
      <w:r>
        <w:rPr>
          <w:rFonts w:hint="eastAsia"/>
        </w:rPr>
        <w:t>、</w:t>
      </w:r>
      <w:r>
        <w:rPr>
          <w:rFonts w:hint="eastAsia"/>
        </w:rPr>
        <w:t>Spring Data JPA</w:t>
      </w:r>
      <w:r>
        <w:rPr>
          <w:rFonts w:hint="eastAsia"/>
        </w:rPr>
        <w:t>、</w:t>
      </w:r>
      <w:r>
        <w:rPr>
          <w:rFonts w:hint="eastAsia"/>
        </w:rPr>
        <w:t>Maven</w:t>
      </w:r>
    </w:p>
    <w:p w14:paraId="5E4A3A8F" w14:textId="49D171E8" w:rsidR="001257BA" w:rsidRDefault="00C61D28">
      <w:pPr>
        <w:spacing w:after="120" w:line="360" w:lineRule="auto"/>
        <w:ind w:firstLine="420"/>
        <w:rPr>
          <w:rFonts w:hint="eastAsia"/>
        </w:rPr>
      </w:pPr>
      <w:r>
        <w:rPr>
          <w:rFonts w:hint="eastAsia"/>
        </w:rPr>
        <w:t xml:space="preserve">    </w:t>
      </w:r>
      <w:r>
        <w:rPr>
          <w:rFonts w:hint="eastAsia"/>
        </w:rPr>
        <w:t>数据库：</w:t>
      </w:r>
      <w:r>
        <w:rPr>
          <w:rFonts w:hint="eastAsia"/>
        </w:rPr>
        <w:t>MySQL 8.0</w:t>
      </w:r>
    </w:p>
    <w:p w14:paraId="60B579C8" w14:textId="71155CEA" w:rsidR="001257BA" w:rsidRDefault="00C61D28">
      <w:pPr>
        <w:spacing w:after="120" w:line="360" w:lineRule="auto"/>
        <w:rPr>
          <w:rFonts w:hint="eastAsia"/>
        </w:rPr>
      </w:pPr>
      <w:r>
        <w:rPr>
          <w:rFonts w:hint="eastAsia"/>
        </w:rPr>
        <w:t xml:space="preserve">    </w:t>
      </w:r>
      <w:r>
        <w:rPr>
          <w:rFonts w:hint="eastAsia"/>
        </w:rPr>
        <w:t>缓存服务：</w:t>
      </w:r>
      <w:r>
        <w:rPr>
          <w:rFonts w:hint="eastAsia"/>
        </w:rPr>
        <w:t>Redis</w:t>
      </w:r>
    </w:p>
    <w:p w14:paraId="2D0DD4D6" w14:textId="4F8BF742" w:rsidR="001257BA" w:rsidRDefault="00C61D28">
      <w:pPr>
        <w:spacing w:after="120" w:line="360" w:lineRule="auto"/>
        <w:rPr>
          <w:rFonts w:hint="eastAsia"/>
        </w:rPr>
      </w:pPr>
      <w:r>
        <w:rPr>
          <w:rFonts w:hint="eastAsia"/>
        </w:rPr>
        <w:t xml:space="preserve">    AI </w:t>
      </w:r>
      <w:r>
        <w:rPr>
          <w:rFonts w:hint="eastAsia"/>
        </w:rPr>
        <w:t>服务：</w:t>
      </w:r>
      <w:r>
        <w:rPr>
          <w:rFonts w:hint="eastAsia"/>
        </w:rPr>
        <w:t>Real-ESRGAN</w:t>
      </w:r>
      <w:r>
        <w:rPr>
          <w:rFonts w:hint="eastAsia"/>
        </w:rPr>
        <w:t>、</w:t>
      </w:r>
      <w:r>
        <w:rPr>
          <w:rFonts w:hint="eastAsia"/>
        </w:rPr>
        <w:t>GFPGAN</w:t>
      </w:r>
      <w:r>
        <w:rPr>
          <w:rFonts w:hint="eastAsia"/>
        </w:rPr>
        <w:t>、</w:t>
      </w:r>
      <w:r>
        <w:rPr>
          <w:rFonts w:hint="eastAsia"/>
        </w:rPr>
        <w:t xml:space="preserve">SmolVLM </w:t>
      </w:r>
      <w:r>
        <w:rPr>
          <w:rFonts w:hint="eastAsia"/>
        </w:rPr>
        <w:t>图像描述模型</w:t>
      </w:r>
    </w:p>
    <w:p w14:paraId="06AACDCB" w14:textId="67C50430" w:rsidR="001257BA" w:rsidRDefault="00C61D28">
      <w:pPr>
        <w:spacing w:after="120" w:line="360" w:lineRule="auto"/>
        <w:rPr>
          <w:rFonts w:hint="eastAsia"/>
        </w:rPr>
      </w:pPr>
      <w:r>
        <w:rPr>
          <w:rFonts w:hint="eastAsia"/>
        </w:rPr>
        <w:t xml:space="preserve">    </w:t>
      </w:r>
      <w:r>
        <w:rPr>
          <w:rFonts w:hint="eastAsia"/>
        </w:rPr>
        <w:t>服务器：支持</w:t>
      </w:r>
      <w:r>
        <w:rPr>
          <w:rFonts w:hint="eastAsia"/>
        </w:rPr>
        <w:t xml:space="preserve"> Java</w:t>
      </w:r>
      <w:r>
        <w:rPr>
          <w:rFonts w:hint="eastAsia"/>
        </w:rPr>
        <w:t>、</w:t>
      </w:r>
      <w:r>
        <w:rPr>
          <w:rFonts w:hint="eastAsia"/>
        </w:rPr>
        <w:t xml:space="preserve">Python </w:t>
      </w:r>
      <w:r>
        <w:rPr>
          <w:rFonts w:hint="eastAsia"/>
        </w:rPr>
        <w:t>和</w:t>
      </w:r>
      <w:r>
        <w:rPr>
          <w:rFonts w:hint="eastAsia"/>
        </w:rPr>
        <w:t xml:space="preserve"> Node.js </w:t>
      </w:r>
      <w:r>
        <w:rPr>
          <w:rFonts w:hint="eastAsia"/>
        </w:rPr>
        <w:t>运行环境的本地服务器或云服务器</w:t>
      </w:r>
    </w:p>
    <w:p w14:paraId="61A59320" w14:textId="57C79462" w:rsidR="001257BA" w:rsidRDefault="00C61D28">
      <w:pPr>
        <w:widowControl w:val="0"/>
        <w:autoSpaceDE w:val="0"/>
        <w:autoSpaceDN w:val="0"/>
        <w:adjustRightInd w:val="0"/>
        <w:spacing w:afterLines="0" w:after="0" w:line="360" w:lineRule="auto"/>
        <w:rPr>
          <w:rFonts w:hint="eastAsia"/>
        </w:rPr>
      </w:pPr>
      <w:r>
        <w:rPr>
          <w:rFonts w:hint="eastAsia"/>
        </w:rPr>
        <w:t xml:space="preserve">    </w:t>
      </w:r>
      <w:r>
        <w:rPr>
          <w:rFonts w:hint="eastAsia"/>
        </w:rPr>
        <w:t>计算机硬件配置：</w:t>
      </w:r>
    </w:p>
    <w:p w14:paraId="280A1D2D" w14:textId="3A85988F" w:rsidR="001257BA" w:rsidRDefault="00C61D28">
      <w:pPr>
        <w:widowControl w:val="0"/>
        <w:autoSpaceDE w:val="0"/>
        <w:autoSpaceDN w:val="0"/>
        <w:adjustRightInd w:val="0"/>
        <w:spacing w:afterLines="0" w:after="0" w:line="360" w:lineRule="auto"/>
        <w:rPr>
          <w:rFonts w:hint="eastAsia"/>
        </w:rPr>
      </w:pPr>
      <w:r>
        <w:rPr>
          <w:rFonts w:hint="eastAsia"/>
        </w:rPr>
        <w:t xml:space="preserve">    </w:t>
      </w:r>
      <w:r>
        <w:rPr>
          <w:rFonts w:hint="eastAsia"/>
        </w:rPr>
        <w:t>应用服务器：内存</w:t>
      </w:r>
      <w:r>
        <w:rPr>
          <w:rFonts w:hint="eastAsia"/>
        </w:rPr>
        <w:t xml:space="preserve"> 8G </w:t>
      </w:r>
      <w:r>
        <w:rPr>
          <w:rFonts w:hint="eastAsia"/>
        </w:rPr>
        <w:t>以上，具备稳定磁盘空间用于图片存储</w:t>
      </w:r>
    </w:p>
    <w:p w14:paraId="270E0611" w14:textId="0964D8A3" w:rsidR="001257BA" w:rsidRDefault="00C61D28">
      <w:pPr>
        <w:widowControl w:val="0"/>
        <w:autoSpaceDE w:val="0"/>
        <w:autoSpaceDN w:val="0"/>
        <w:adjustRightInd w:val="0"/>
        <w:spacing w:afterLines="0" w:after="0" w:line="360" w:lineRule="auto"/>
        <w:rPr>
          <w:rFonts w:hint="eastAsia"/>
        </w:rPr>
      </w:pPr>
      <w:r>
        <w:rPr>
          <w:rFonts w:hint="eastAsia"/>
        </w:rPr>
        <w:t xml:space="preserve">    </w:t>
      </w:r>
      <w:r>
        <w:rPr>
          <w:rFonts w:hint="eastAsia"/>
        </w:rPr>
        <w:t>模型服务器：建议配置</w:t>
      </w:r>
      <w:r>
        <w:rPr>
          <w:rFonts w:hint="eastAsia"/>
        </w:rPr>
        <w:t xml:space="preserve"> NVIDIA GPU </w:t>
      </w:r>
      <w:r>
        <w:rPr>
          <w:rFonts w:hint="eastAsia"/>
        </w:rPr>
        <w:t>和</w:t>
      </w:r>
      <w:r>
        <w:rPr>
          <w:rFonts w:hint="eastAsia"/>
        </w:rPr>
        <w:t xml:space="preserve"> CUDA </w:t>
      </w:r>
      <w:r>
        <w:rPr>
          <w:rFonts w:hint="eastAsia"/>
        </w:rPr>
        <w:t>环境，以提升图像修复速度</w:t>
      </w:r>
    </w:p>
    <w:p w14:paraId="600B6EEC" w14:textId="74ECFCC6" w:rsidR="001257BA" w:rsidRDefault="00C61D28">
      <w:pPr>
        <w:pStyle w:val="2"/>
        <w:tabs>
          <w:tab w:val="clear" w:pos="576"/>
        </w:tabs>
        <w:rPr>
          <w:rFonts w:hint="eastAsia"/>
        </w:rPr>
      </w:pPr>
      <w:r>
        <w:rPr>
          <w:rFonts w:hint="eastAsia"/>
        </w:rPr>
        <w:t>安全性需求</w:t>
      </w:r>
    </w:p>
    <w:p w14:paraId="31AB4F24" w14:textId="15105AEF" w:rsidR="001257BA" w:rsidRDefault="00C61D28">
      <w:pPr>
        <w:spacing w:after="120" w:line="360" w:lineRule="auto"/>
        <w:ind w:firstLine="420"/>
        <w:rPr>
          <w:rFonts w:hint="eastAsia"/>
        </w:rPr>
      </w:pPr>
      <w:r>
        <w:rPr>
          <w:rFonts w:hint="eastAsia"/>
        </w:rPr>
        <w:t>系统应使用</w:t>
      </w:r>
      <w:r>
        <w:rPr>
          <w:rFonts w:hint="eastAsia"/>
        </w:rPr>
        <w:t xml:space="preserve"> Token </w:t>
      </w:r>
      <w:r>
        <w:rPr>
          <w:rFonts w:hint="eastAsia"/>
        </w:rPr>
        <w:t>对受保护接口进行身份校验，未登录用户不能访问首页、照片修复、历史记录、相册和个人中心。用户只能查询和操作自己的修复记录与相册数据。密码应加密存储，上传文件应限制类型和大小。</w:t>
      </w:r>
    </w:p>
    <w:p w14:paraId="1407F824" w14:textId="706B2739" w:rsidR="001257BA" w:rsidRDefault="00C61D28">
      <w:pPr>
        <w:pStyle w:val="2"/>
        <w:tabs>
          <w:tab w:val="clear" w:pos="576"/>
        </w:tabs>
        <w:rPr>
          <w:rFonts w:hint="eastAsia"/>
        </w:rPr>
      </w:pPr>
      <w:r>
        <w:rPr>
          <w:rFonts w:hint="eastAsia"/>
        </w:rPr>
        <w:t>可维护性</w:t>
      </w:r>
    </w:p>
    <w:p w14:paraId="10C72B50" w14:textId="19358DD1" w:rsidR="001257BA" w:rsidRDefault="00C61D28">
      <w:pPr>
        <w:spacing w:after="120" w:line="360" w:lineRule="auto"/>
        <w:ind w:left="420"/>
        <w:rPr>
          <w:rFonts w:hint="eastAsia"/>
        </w:rPr>
      </w:pPr>
      <w:r>
        <w:rPr>
          <w:rFonts w:hint="eastAsia"/>
        </w:rPr>
        <w:t>系统代码应按照前后端分离结构组织，前端页面、状态管理、接口请求和样式文件保持清晰边界；后端控制器、服务、实体和仓储层职责明确。</w:t>
      </w:r>
      <w:r>
        <w:rPr>
          <w:rFonts w:hint="eastAsia"/>
        </w:rPr>
        <w:t xml:space="preserve">AI </w:t>
      </w:r>
      <w:r>
        <w:rPr>
          <w:rFonts w:hint="eastAsia"/>
        </w:rPr>
        <w:t>服务地址和系统运行参数应集中在配置文件中维护。</w:t>
      </w:r>
    </w:p>
    <w:p w14:paraId="43D55250" w14:textId="0B8C551E" w:rsidR="001257BA" w:rsidRDefault="00C61D28">
      <w:pPr>
        <w:pStyle w:val="2"/>
        <w:tabs>
          <w:tab w:val="clear" w:pos="576"/>
        </w:tabs>
        <w:rPr>
          <w:rFonts w:hint="eastAsia"/>
        </w:rPr>
      </w:pPr>
      <w:r>
        <w:rPr>
          <w:rFonts w:hint="eastAsia"/>
        </w:rPr>
        <w:t>可靠性</w:t>
      </w:r>
    </w:p>
    <w:p w14:paraId="69C38E04" w14:textId="150977CD" w:rsidR="001257BA" w:rsidRDefault="00C61D28">
      <w:pPr>
        <w:spacing w:after="120" w:line="360" w:lineRule="auto"/>
        <w:ind w:firstLine="420"/>
        <w:rPr>
          <w:rFonts w:hint="eastAsia"/>
        </w:rPr>
      </w:pPr>
      <w:r>
        <w:rPr>
          <w:rFonts w:hint="eastAsia"/>
        </w:rPr>
        <w:t>系统应在</w:t>
      </w:r>
      <w:r>
        <w:rPr>
          <w:rFonts w:hint="eastAsia"/>
        </w:rPr>
        <w:t xml:space="preserve"> AI </w:t>
      </w:r>
      <w:r>
        <w:rPr>
          <w:rFonts w:hint="eastAsia"/>
        </w:rPr>
        <w:t>服务不可用、上传失败、</w:t>
      </w:r>
      <w:r>
        <w:rPr>
          <w:rFonts w:hint="eastAsia"/>
        </w:rPr>
        <w:t xml:space="preserve">Token </w:t>
      </w:r>
      <w:r>
        <w:rPr>
          <w:rFonts w:hint="eastAsia"/>
        </w:rPr>
        <w:t>失效、数据库异常等情况下给出明确提示，并记录必要错误信息。系统应支持多用户并发访问，在合理硬件条件下稳定完成图片上传、记录查询、相册加载和修复结果下载等核心操作。</w:t>
      </w:r>
    </w:p>
    <w:sectPr w:rsidR="001257BA">
      <w:headerReference w:type="default" r:id="rId7"/>
      <w:footerReference w:type="even" r:id="rId8"/>
      <w:footerReference w:type="default" r:id="rId9"/>
      <w:footerReference w:type="first" r:id="rId10"/>
      <w:pgSz w:w="11907" w:h="16840"/>
      <w:pgMar w:top="1440" w:right="1797" w:bottom="1440" w:left="1797" w:header="851" w:footer="992" w:gutter="0"/>
      <w:cols w:space="720"/>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53A81" w14:textId="77777777" w:rsidR="001257BA" w:rsidRDefault="001257BA">
      <w:pPr>
        <w:spacing w:after="120"/>
      </w:pPr>
      <w:r>
        <w:separator/>
      </w:r>
    </w:p>
  </w:endnote>
  <w:endnote w:type="continuationSeparator" w:id="0">
    <w:p w14:paraId="40813EDA" w14:textId="77777777" w:rsidR="001257BA" w:rsidRDefault="001257BA">
      <w:pPr>
        <w:spacing w:after="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仿宋体">
    <w:altName w:val="宋体"/>
    <w:charset w:val="86"/>
    <w:family w:val="roman"/>
    <w:pitch w:val="default"/>
    <w:sig w:usb0="00000001" w:usb1="080E0000" w:usb2="00000010" w:usb3="00000000" w:csb0="00040000" w:csb1="00000000"/>
  </w:font>
  <w:font w:name="Arial Black">
    <w:panose1 w:val="020B0A04020102020204"/>
    <w:charset w:val="00"/>
    <w:family w:val="swiss"/>
    <w:pitch w:val="variable"/>
    <w:sig w:usb0="A00002AF" w:usb1="400078FB" w:usb2="00000000" w:usb3="00000000" w:csb0="0000009F" w:csb1="00000000"/>
  </w:font>
  <w:font w:name="楷体_GB2312">
    <w:altName w:val="楷体"/>
    <w:charset w:val="86"/>
    <w:family w:val="modern"/>
    <w:pitch w:val="default"/>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403F0" w14:textId="77777777" w:rsidR="001257BA" w:rsidRDefault="001257BA">
    <w:pPr>
      <w:pStyle w:val="a9"/>
      <w:spacing w:afterLines="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8FCB8" w14:textId="77777777" w:rsidR="001257BA" w:rsidRDefault="001257BA">
    <w:pPr>
      <w:pStyle w:val="a9"/>
      <w:tabs>
        <w:tab w:val="clear" w:pos="4153"/>
        <w:tab w:val="clear" w:pos="8306"/>
        <w:tab w:val="center" w:pos="4156"/>
        <w:tab w:val="right" w:pos="8313"/>
      </w:tabs>
      <w:spacing w:afterLines="0" w:after="120"/>
      <w:rPr>
        <w:rFonts w:hint="eastAsia"/>
      </w:rPr>
    </w:pPr>
    <w:r>
      <w:tab/>
    </w:r>
    <w:r>
      <w:rPr>
        <w:rFonts w:hint="eastAsia"/>
      </w:rPr>
      <w:t>第</w:t>
    </w:r>
    <w:r>
      <w:fldChar w:fldCharType="begin"/>
    </w:r>
    <w:r>
      <w:rPr>
        <w:rStyle w:val="a5"/>
      </w:rPr>
      <w:instrText xml:space="preserve"> PAGE </w:instrText>
    </w:r>
    <w:r>
      <w:fldChar w:fldCharType="separate"/>
    </w:r>
    <w:r>
      <w:rPr>
        <w:rStyle w:val="a5"/>
      </w:rPr>
      <w:t>2</w:t>
    </w:r>
    <w:r>
      <w:fldChar w:fldCharType="end"/>
    </w:r>
    <w:r>
      <w:rPr>
        <w:rFonts w:hint="eastAsia"/>
      </w:rPr>
      <w:t>页</w:t>
    </w:r>
    <w:r>
      <w:rPr>
        <w:rFonts w:hint="eastAsia"/>
      </w:rPr>
      <w:t xml:space="preserve"> </w:t>
    </w:r>
    <w:r>
      <w:rPr>
        <w:rFonts w:hint="eastAsia"/>
      </w:rPr>
      <w:t>共</w:t>
    </w:r>
    <w:r>
      <w:fldChar w:fldCharType="begin"/>
    </w:r>
    <w:r>
      <w:rPr>
        <w:rStyle w:val="a5"/>
      </w:rPr>
      <w:instrText xml:space="preserve"> NUMPAGES </w:instrText>
    </w:r>
    <w:r>
      <w:fldChar w:fldCharType="separate"/>
    </w:r>
    <w:r>
      <w:rPr>
        <w:rStyle w:val="a5"/>
        <w:lang w:val="en-US" w:eastAsia="zh-CN"/>
      </w:rPr>
      <w:t>8</w:t>
    </w:r>
    <w:r>
      <w:fldChar w:fldCharType="end"/>
    </w:r>
    <w:r>
      <w:rPr>
        <w:rFonts w:hint="eastAsia"/>
      </w:rPr>
      <w:t>页</w: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0C3EB" w14:textId="77777777" w:rsidR="001257BA" w:rsidRDefault="001257BA">
    <w:pPr>
      <w:pStyle w:val="a9"/>
      <w:spacing w:afterLines="0"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743BC" w14:textId="77777777" w:rsidR="001257BA" w:rsidRDefault="001257BA">
      <w:pPr>
        <w:spacing w:after="120"/>
      </w:pPr>
      <w:r>
        <w:separator/>
      </w:r>
    </w:p>
  </w:footnote>
  <w:footnote w:type="continuationSeparator" w:id="0">
    <w:p w14:paraId="727FB627" w14:textId="77777777" w:rsidR="001257BA" w:rsidRDefault="001257BA">
      <w:pPr>
        <w:spacing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E86CA" w14:textId="77777777" w:rsidR="001257BA" w:rsidRDefault="001257BA">
    <w:pPr>
      <w:pStyle w:val="ad"/>
    </w:pPr>
    <w:r>
      <w:rPr>
        <w:rFonts w:hint="eastAsia"/>
      </w:rPr>
      <w:t>对象级图书搜索引擎的设计与实现</w:t>
    </w:r>
    <w:r>
      <w:rPr>
        <w:rFonts w:hint="eastAsia"/>
      </w:rPr>
      <w:t xml:space="preserve"> </w:t>
    </w:r>
    <w:r>
      <w:rPr>
        <w:rFonts w:hint="eastAsia"/>
      </w:rPr>
      <w:t>需求分析说明书</w:t>
    </w:r>
    <w:r>
      <w:rPr>
        <w:rFonts w:hint="eastAsia"/>
      </w:rPr>
      <w:t xml:space="preserve">                        </w:t>
    </w:r>
    <w:r>
      <w:rPr>
        <w:rFonts w:hint="eastAsia"/>
      </w:rPr>
      <w:t>中国科学技术大学软件院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multilevel"/>
    <w:tmpl w:val="00000008"/>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3.1.%3"/>
      <w:lvlJc w:val="left"/>
      <w:pPr>
        <w:tabs>
          <w:tab w:val="num" w:pos="720"/>
        </w:tabs>
        <w:ind w:left="720" w:hanging="720"/>
      </w:pPr>
      <w:rPr>
        <w:rFonts w:ascii="Arial" w:hAnsi="Arial" w:cs="Arial" w:hint="default"/>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 w15:restartNumberingAfterBreak="0">
    <w:nsid w:val="0000000A"/>
    <w:multiLevelType w:val="multilevel"/>
    <w:tmpl w:val="0000000A"/>
    <w:lvl w:ilvl="0">
      <w:start w:val="1"/>
      <w:numFmt w:val="none"/>
      <w:lvlText w:val="第一章"/>
      <w:lvlJc w:val="left"/>
      <w:pPr>
        <w:tabs>
          <w:tab w:val="num" w:pos="1368"/>
        </w:tabs>
        <w:ind w:left="425" w:hanging="137"/>
      </w:pPr>
      <w:rPr>
        <w:rFonts w:ascii="黑体" w:eastAsia="黑体" w:hint="eastAsia"/>
        <w:b/>
        <w:i w:val="0"/>
        <w:sz w:val="32"/>
      </w:rPr>
    </w:lvl>
    <w:lvl w:ilvl="1">
      <w:start w:val="1"/>
      <w:numFmt w:val="none"/>
      <w:lvlText w:val="一."/>
      <w:lvlJc w:val="left"/>
      <w:pPr>
        <w:tabs>
          <w:tab w:val="num" w:pos="992"/>
        </w:tabs>
        <w:ind w:left="992" w:hanging="567"/>
      </w:pPr>
      <w:rPr>
        <w:rFonts w:ascii="黑体" w:eastAsia="黑体" w:hint="eastAsia"/>
        <w:b/>
        <w:i w:val="0"/>
        <w:sz w:val="30"/>
      </w:rPr>
    </w:lvl>
    <w:lvl w:ilvl="2">
      <w:start w:val="1"/>
      <w:numFmt w:val="decimal"/>
      <w:lvlText w:val="%1%3."/>
      <w:lvlJc w:val="left"/>
      <w:pPr>
        <w:tabs>
          <w:tab w:val="num" w:pos="1304"/>
        </w:tabs>
        <w:ind w:left="1304" w:hanging="850"/>
      </w:pPr>
      <w:rPr>
        <w:rFonts w:ascii="黑体" w:eastAsia="黑体" w:hint="eastAsia"/>
        <w:b/>
        <w:i w:val="0"/>
        <w:sz w:val="28"/>
      </w:rPr>
    </w:lvl>
    <w:lvl w:ilvl="3">
      <w:start w:val="1"/>
      <w:numFmt w:val="decimal"/>
      <w:lvlText w:val="%3.%4"/>
      <w:lvlJc w:val="left"/>
      <w:pPr>
        <w:tabs>
          <w:tab w:val="num" w:pos="1304"/>
        </w:tabs>
        <w:ind w:left="1304" w:hanging="737"/>
      </w:pPr>
      <w:rPr>
        <w:rFonts w:ascii="黑体" w:eastAsia="黑体" w:hint="eastAsia"/>
        <w:b/>
        <w:i w:val="0"/>
        <w:strike w:val="0"/>
        <w:dstrike w:val="0"/>
        <w:sz w:val="24"/>
      </w:rPr>
    </w:lvl>
    <w:lvl w:ilvl="4">
      <w:start w:val="1"/>
      <w:numFmt w:val="decimal"/>
      <w:lvlText w:val="%3.%4.%5"/>
      <w:lvlJc w:val="left"/>
      <w:pPr>
        <w:tabs>
          <w:tab w:val="num" w:pos="1701"/>
        </w:tabs>
        <w:ind w:left="1701" w:hanging="964"/>
      </w:pPr>
      <w:rPr>
        <w:rFonts w:ascii="黑体" w:eastAsia="黑体" w:hint="eastAsia"/>
        <w:b/>
        <w:i w:val="0"/>
        <w:sz w:val="24"/>
      </w:rPr>
    </w:lvl>
    <w:lvl w:ilvl="5">
      <w:start w:val="1"/>
      <w:numFmt w:val="none"/>
      <w:lvlText w:val="%1%6"/>
      <w:lvlJc w:val="left"/>
      <w:pPr>
        <w:tabs>
          <w:tab w:val="num" w:pos="3260"/>
        </w:tabs>
        <w:ind w:left="3260" w:hanging="1134"/>
      </w:pPr>
      <w:rPr>
        <w:rFonts w:hint="eastAsia"/>
      </w:rPr>
    </w:lvl>
    <w:lvl w:ilvl="6">
      <w:start w:val="1"/>
      <w:numFmt w:val="decimal"/>
      <w:lvlText w:val="%1"/>
      <w:lvlJc w:val="left"/>
      <w:pPr>
        <w:tabs>
          <w:tab w:val="num" w:pos="3827"/>
        </w:tabs>
        <w:ind w:left="3827" w:hanging="1276"/>
      </w:pPr>
      <w:rPr>
        <w:rFonts w:hint="eastAsia"/>
      </w:rPr>
    </w:lvl>
    <w:lvl w:ilvl="7">
      <w:start w:val="1"/>
      <w:numFmt w:val="decimal"/>
      <w:lvlText w:val="%1"/>
      <w:lvlJc w:val="left"/>
      <w:pPr>
        <w:tabs>
          <w:tab w:val="num" w:pos="4394"/>
        </w:tabs>
        <w:ind w:left="4394" w:hanging="1418"/>
      </w:pPr>
      <w:rPr>
        <w:rFonts w:hint="eastAsia"/>
      </w:rPr>
    </w:lvl>
    <w:lvl w:ilvl="8">
      <w:start w:val="1"/>
      <w:numFmt w:val="decimal"/>
      <w:lvlText w:val="%1"/>
      <w:lvlJc w:val="left"/>
      <w:pPr>
        <w:tabs>
          <w:tab w:val="num" w:pos="5102"/>
        </w:tabs>
        <w:ind w:left="5102" w:hanging="1700"/>
      </w:pPr>
      <w:rPr>
        <w:rFonts w:hint="eastAsia"/>
      </w:rPr>
    </w:lvl>
  </w:abstractNum>
  <w:abstractNum w:abstractNumId="2" w15:restartNumberingAfterBreak="0">
    <w:nsid w:val="0000000B"/>
    <w:multiLevelType w:val="singleLevel"/>
    <w:tmpl w:val="0000000B"/>
    <w:lvl w:ilvl="0">
      <w:start w:val="1"/>
      <w:numFmt w:val="decimal"/>
      <w:suff w:val="nothing"/>
      <w:lvlText w:val="（%1）"/>
      <w:lvlJc w:val="left"/>
    </w:lvl>
  </w:abstractNum>
  <w:abstractNum w:abstractNumId="3" w15:restartNumberingAfterBreak="0">
    <w:nsid w:val="54526E09"/>
    <w:multiLevelType w:val="singleLevel"/>
    <w:tmpl w:val="54526E09"/>
    <w:lvl w:ilvl="0">
      <w:start w:val="1"/>
      <w:numFmt w:val="lowerLetter"/>
      <w:suff w:val="nothing"/>
      <w:lvlText w:val="%1）"/>
      <w:lvlJc w:val="left"/>
    </w:lvl>
  </w:abstractNum>
  <w:abstractNum w:abstractNumId="4" w15:restartNumberingAfterBreak="0">
    <w:nsid w:val="63C54074"/>
    <w:multiLevelType w:val="multilevel"/>
    <w:tmpl w:val="63C5407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693E3473"/>
    <w:multiLevelType w:val="multilevel"/>
    <w:tmpl w:val="693E347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944609279">
    <w:abstractNumId w:val="0"/>
  </w:num>
  <w:num w:numId="2" w16cid:durableId="1119494521">
    <w:abstractNumId w:val="1"/>
  </w:num>
  <w:num w:numId="3" w16cid:durableId="1703750805">
    <w:abstractNumId w:val="4"/>
  </w:num>
  <w:num w:numId="4" w16cid:durableId="355162495">
    <w:abstractNumId w:val="2"/>
  </w:num>
  <w:num w:numId="5" w16cid:durableId="941960020">
    <w:abstractNumId w:val="5"/>
  </w:num>
  <w:num w:numId="6" w16cid:durableId="15925436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106"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20417"/>
    <w:rsid w:val="000440E2"/>
    <w:rsid w:val="00110437"/>
    <w:rsid w:val="00110870"/>
    <w:rsid w:val="001108B2"/>
    <w:rsid w:val="001257BA"/>
    <w:rsid w:val="00130282"/>
    <w:rsid w:val="001B31BB"/>
    <w:rsid w:val="001D0EE6"/>
    <w:rsid w:val="002250CC"/>
    <w:rsid w:val="00246EA0"/>
    <w:rsid w:val="002E55A9"/>
    <w:rsid w:val="0043433E"/>
    <w:rsid w:val="00463D39"/>
    <w:rsid w:val="004C0F57"/>
    <w:rsid w:val="004F00D5"/>
    <w:rsid w:val="00522C4C"/>
    <w:rsid w:val="005B4903"/>
    <w:rsid w:val="00614B26"/>
    <w:rsid w:val="0065404D"/>
    <w:rsid w:val="006F784C"/>
    <w:rsid w:val="00720623"/>
    <w:rsid w:val="00795688"/>
    <w:rsid w:val="007E1320"/>
    <w:rsid w:val="007F3E58"/>
    <w:rsid w:val="00843F7D"/>
    <w:rsid w:val="00863BFA"/>
    <w:rsid w:val="008A3661"/>
    <w:rsid w:val="008A78A6"/>
    <w:rsid w:val="008E3852"/>
    <w:rsid w:val="00A50C8F"/>
    <w:rsid w:val="00A95C5D"/>
    <w:rsid w:val="00AC6118"/>
    <w:rsid w:val="00BE4E4B"/>
    <w:rsid w:val="00BF4C0F"/>
    <w:rsid w:val="00C21E0C"/>
    <w:rsid w:val="00C61D28"/>
    <w:rsid w:val="00C906FF"/>
    <w:rsid w:val="00C950FD"/>
    <w:rsid w:val="00CC5CB4"/>
    <w:rsid w:val="00CC7BE4"/>
    <w:rsid w:val="00D02EF2"/>
    <w:rsid w:val="00D965C2"/>
    <w:rsid w:val="00DA3CDE"/>
    <w:rsid w:val="00DB353F"/>
    <w:rsid w:val="00DF6C12"/>
    <w:rsid w:val="00E12A7B"/>
    <w:rsid w:val="00E330E3"/>
    <w:rsid w:val="00F72023"/>
    <w:rsid w:val="00FB6E78"/>
    <w:rsid w:val="00FC7A3F"/>
    <w:rsid w:val="00FD7013"/>
    <w:rsid w:val="07067916"/>
    <w:rsid w:val="08F1073B"/>
    <w:rsid w:val="0E4427F6"/>
    <w:rsid w:val="11483D68"/>
    <w:rsid w:val="11CF2D47"/>
    <w:rsid w:val="13170AE0"/>
    <w:rsid w:val="13BD6CEF"/>
    <w:rsid w:val="15756040"/>
    <w:rsid w:val="16BA2E55"/>
    <w:rsid w:val="17CA4317"/>
    <w:rsid w:val="1813218C"/>
    <w:rsid w:val="1AD66518"/>
    <w:rsid w:val="1CC659C3"/>
    <w:rsid w:val="1F0C367F"/>
    <w:rsid w:val="1F4F53ED"/>
    <w:rsid w:val="1FC353AC"/>
    <w:rsid w:val="20A13715"/>
    <w:rsid w:val="20B42736"/>
    <w:rsid w:val="2118245A"/>
    <w:rsid w:val="228A1037"/>
    <w:rsid w:val="239A6C76"/>
    <w:rsid w:val="24DC0587"/>
    <w:rsid w:val="25AE08DF"/>
    <w:rsid w:val="2BC67260"/>
    <w:rsid w:val="2C2C2488"/>
    <w:rsid w:val="32BD19CC"/>
    <w:rsid w:val="37926A3C"/>
    <w:rsid w:val="392635CF"/>
    <w:rsid w:val="3CED5F04"/>
    <w:rsid w:val="3D780066"/>
    <w:rsid w:val="3F682D95"/>
    <w:rsid w:val="436D772C"/>
    <w:rsid w:val="45210077"/>
    <w:rsid w:val="46CB2631"/>
    <w:rsid w:val="4E555611"/>
    <w:rsid w:val="4E703C3C"/>
    <w:rsid w:val="4EF57719"/>
    <w:rsid w:val="5277735B"/>
    <w:rsid w:val="5350703E"/>
    <w:rsid w:val="551E0533"/>
    <w:rsid w:val="565D6CC1"/>
    <w:rsid w:val="574127B6"/>
    <w:rsid w:val="5B5D6D73"/>
    <w:rsid w:val="5BE61256"/>
    <w:rsid w:val="5BEA43D9"/>
    <w:rsid w:val="5D1041BB"/>
    <w:rsid w:val="5E29270A"/>
    <w:rsid w:val="5E6934F3"/>
    <w:rsid w:val="5EFA4FE0"/>
    <w:rsid w:val="60037A11"/>
    <w:rsid w:val="60212844"/>
    <w:rsid w:val="6A9042E2"/>
    <w:rsid w:val="6BA63E2B"/>
    <w:rsid w:val="6D1B720F"/>
    <w:rsid w:val="709A2E82"/>
    <w:rsid w:val="71B82AA1"/>
    <w:rsid w:val="71D62051"/>
    <w:rsid w:val="751F6635"/>
    <w:rsid w:val="760652AE"/>
    <w:rsid w:val="790F432D"/>
    <w:rsid w:val="7A1173D2"/>
    <w:rsid w:val="7AF244C2"/>
    <w:rsid w:val="7DCC4BF0"/>
    <w:rsid w:val="7F3145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06" fillcolor="#9cbee0" strokecolor="#739cc3">
      <v:fill color="#9cbee0" color2="#bbd5f0" type="gradient">
        <o:fill v:ext="view" type="gradientUnscaled"/>
      </v:fill>
      <v:stroke color="#739cc3" weight="1.25pt"/>
    </o:shapedefaults>
    <o:shapelayout v:ext="edit">
      <o:idmap v:ext="edit" data="2"/>
      <o:rules v:ext="edit">
        <o:r id="V:Rule1" type="connector" idref="#肘形连接符 16"/>
        <o:r id="V:Rule2" type="connector" idref="#肘形连接符 21"/>
        <o:r id="V:Rule3" type="connector" idref="#肘形连接符 22"/>
        <o:r id="V:Rule4" type="connector" idref="#肘形连接符 23"/>
        <o:r id="V:Rule5" type="connector" idref="#肘形连接符 16"/>
        <o:r id="V:Rule6" type="connector" idref="#肘形连接符 21"/>
        <o:r id="V:Rule7" type="connector" idref="#肘形连接符 23"/>
        <o:r id="V:Rule8" type="connector" idref="#肘形连接符 57">
          <o:proxy start="" idref="#矩形 11" connectloc="2"/>
          <o:proxy end="" idref="#矩形 54" connectloc="0"/>
        </o:r>
        <o:r id="V:Rule9" type="connector" idref="#肘形连接符 58">
          <o:proxy start="" idref="#矩形 11" connectloc="2"/>
          <o:proxy end="" idref="#矩形 55" connectloc="0"/>
        </o:r>
        <o:r id="V:Rule10" type="connector" idref="#肘形连接符 71">
          <o:proxy start="" idref="#矩形 12" connectloc="2"/>
          <o:proxy end="" idref="#矩形 55" connectloc="1"/>
        </o:r>
        <o:r id="V:Rule11" type="connector" idref="#肘形连接符 72">
          <o:proxy end="" idref="#矩形 55" connectloc="1"/>
        </o:r>
        <o:r id="V:Rule12" type="connector" idref="#肘形连接符 73">
          <o:proxy start="" idref="#矩形 12" connectloc="2"/>
          <o:proxy end="" idref="#矩形 55" connectloc="1"/>
        </o:r>
        <o:r id="V:Rule13" type="connector" idref="#肘形连接符 79">
          <o:proxy start="" idref="#矩形 75" connectloc="2"/>
          <o:proxy end="" idref="#矩形 77" connectloc="0"/>
        </o:r>
        <o:r id="V:Rule14" type="connector" idref="#肘形连接符 80"/>
        <o:r id="V:Rule15" type="connector" idref="#肘形连接符 16"/>
        <o:r id="V:Rule16" type="connector" idref="#肘形连接符 21"/>
        <o:r id="V:Rule17" type="connector" idref="#肘形连接符 22"/>
        <o:r id="V:Rule18" type="connector" idref="#肘形连接符 23"/>
        <o:r id="V:Rule19" type="connector" idref="#肘形连接符 16"/>
        <o:r id="V:Rule20" type="connector" idref="#肘形连接符 21">
          <o:proxy end="" idref="#矩形 12" connectloc="0"/>
        </o:r>
        <o:r id="V:Rule21" type="connector" idref="#肘形连接符 22"/>
        <o:r id="V:Rule22" type="connector" idref="#肘形连接符 23"/>
        <o:r id="V:Rule23" type="connector" idref="#肘形连接符 104">
          <o:proxy start="" idref="#矩形 7" connectloc="2"/>
          <o:proxy end="" idref="#矩形 103" connectloc="0"/>
        </o:r>
      </o:rules>
    </o:shapelayout>
  </w:shapeDefaults>
  <w:decimalSymbol w:val="."/>
  <w:listSeparator w:val=","/>
  <w14:docId w14:val="1DB52E8D"/>
  <w15:chartTrackingRefBased/>
  <w15:docId w15:val="{5F7C9058-C62A-45B3-B4D0-4C4F41709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0"/>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uiPriority="0"/>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uiPriority="0"/>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Lines="50" w:after="156"/>
    </w:pPr>
    <w:rPr>
      <w:sz w:val="21"/>
      <w:szCs w:val="24"/>
    </w:rPr>
  </w:style>
  <w:style w:type="paragraph" w:styleId="1">
    <w:name w:val="heading 1"/>
    <w:basedOn w:val="a"/>
    <w:next w:val="a"/>
    <w:qFormat/>
    <w:pPr>
      <w:keepNext/>
      <w:numPr>
        <w:numId w:val="1"/>
      </w:numPr>
      <w:tabs>
        <w:tab w:val="left" w:pos="432"/>
      </w:tabs>
      <w:spacing w:before="240" w:afterLines="0" w:after="60"/>
      <w:outlineLvl w:val="0"/>
    </w:pPr>
    <w:rPr>
      <w:rFonts w:ascii="Arial" w:hAnsi="Arial" w:cs="Arial"/>
      <w:b/>
      <w:bCs/>
      <w:kern w:val="32"/>
      <w:sz w:val="32"/>
      <w:szCs w:val="32"/>
    </w:rPr>
  </w:style>
  <w:style w:type="paragraph" w:styleId="2">
    <w:name w:val="heading 2"/>
    <w:basedOn w:val="a"/>
    <w:next w:val="a"/>
    <w:link w:val="20"/>
    <w:qFormat/>
    <w:pPr>
      <w:keepNext/>
      <w:numPr>
        <w:ilvl w:val="1"/>
        <w:numId w:val="1"/>
      </w:numPr>
      <w:tabs>
        <w:tab w:val="left" w:pos="576"/>
      </w:tabs>
      <w:spacing w:before="240" w:afterLines="0" w:after="60"/>
      <w:outlineLvl w:val="1"/>
    </w:pPr>
    <w:rPr>
      <w:rFonts w:ascii="Arial" w:hAnsi="Arial" w:cs="Arial"/>
      <w:b/>
      <w:bCs/>
      <w:i/>
      <w:iCs/>
      <w:sz w:val="28"/>
      <w:szCs w:val="28"/>
    </w:rPr>
  </w:style>
  <w:style w:type="paragraph" w:styleId="3">
    <w:name w:val="heading 3"/>
    <w:basedOn w:val="a"/>
    <w:next w:val="a"/>
    <w:qFormat/>
    <w:pPr>
      <w:keepNext/>
      <w:numPr>
        <w:ilvl w:val="2"/>
        <w:numId w:val="1"/>
      </w:numPr>
      <w:tabs>
        <w:tab w:val="left" w:pos="720"/>
      </w:tabs>
      <w:spacing w:before="240" w:afterLines="0" w:after="60"/>
      <w:outlineLvl w:val="2"/>
    </w:pPr>
    <w:rPr>
      <w:rFonts w:ascii="Arial" w:hAnsi="Arial" w:cs="Arial"/>
      <w:b/>
      <w:bCs/>
      <w:sz w:val="24"/>
      <w:szCs w:val="26"/>
    </w:rPr>
  </w:style>
  <w:style w:type="paragraph" w:styleId="4">
    <w:name w:val="heading 4"/>
    <w:basedOn w:val="a"/>
    <w:next w:val="a"/>
    <w:qFormat/>
    <w:pPr>
      <w:keepNext/>
      <w:numPr>
        <w:ilvl w:val="3"/>
        <w:numId w:val="2"/>
      </w:numPr>
      <w:tabs>
        <w:tab w:val="left" w:pos="1304"/>
      </w:tabs>
      <w:spacing w:before="240" w:afterLines="0" w:after="60"/>
      <w:outlineLvl w:val="3"/>
    </w:pPr>
    <w:rPr>
      <w:b/>
      <w:bCs/>
      <w:szCs w:val="28"/>
    </w:rPr>
  </w:style>
  <w:style w:type="paragraph" w:styleId="5">
    <w:name w:val="heading 5"/>
    <w:basedOn w:val="a"/>
    <w:next w:val="a"/>
    <w:qFormat/>
    <w:pPr>
      <w:numPr>
        <w:ilvl w:val="4"/>
        <w:numId w:val="1"/>
      </w:numPr>
      <w:tabs>
        <w:tab w:val="left" w:pos="1008"/>
      </w:tabs>
      <w:spacing w:before="240" w:afterLines="0" w:after="60"/>
      <w:outlineLvl w:val="4"/>
    </w:pPr>
    <w:rPr>
      <w:b/>
      <w:bCs/>
      <w:i/>
      <w:iCs/>
      <w:sz w:val="26"/>
      <w:szCs w:val="26"/>
    </w:rPr>
  </w:style>
  <w:style w:type="paragraph" w:styleId="6">
    <w:name w:val="heading 6"/>
    <w:basedOn w:val="a"/>
    <w:next w:val="a"/>
    <w:qFormat/>
    <w:pPr>
      <w:numPr>
        <w:ilvl w:val="5"/>
        <w:numId w:val="1"/>
      </w:numPr>
      <w:tabs>
        <w:tab w:val="left" w:pos="1152"/>
      </w:tabs>
      <w:spacing w:before="240" w:afterLines="0" w:after="60"/>
      <w:outlineLvl w:val="5"/>
    </w:pPr>
    <w:rPr>
      <w:b/>
      <w:bCs/>
      <w:sz w:val="22"/>
      <w:szCs w:val="22"/>
    </w:rPr>
  </w:style>
  <w:style w:type="paragraph" w:styleId="7">
    <w:name w:val="heading 7"/>
    <w:basedOn w:val="a"/>
    <w:next w:val="a"/>
    <w:qFormat/>
    <w:pPr>
      <w:numPr>
        <w:ilvl w:val="6"/>
        <w:numId w:val="1"/>
      </w:numPr>
      <w:tabs>
        <w:tab w:val="left" w:pos="1296"/>
      </w:tabs>
      <w:spacing w:before="240" w:afterLines="0" w:after="60"/>
      <w:outlineLvl w:val="6"/>
    </w:pPr>
  </w:style>
  <w:style w:type="paragraph" w:styleId="8">
    <w:name w:val="heading 8"/>
    <w:basedOn w:val="a"/>
    <w:next w:val="a"/>
    <w:qFormat/>
    <w:pPr>
      <w:numPr>
        <w:ilvl w:val="7"/>
        <w:numId w:val="1"/>
      </w:numPr>
      <w:tabs>
        <w:tab w:val="left" w:pos="1440"/>
      </w:tabs>
      <w:spacing w:before="240" w:afterLines="0" w:after="60"/>
      <w:outlineLvl w:val="7"/>
    </w:pPr>
    <w:rPr>
      <w:i/>
      <w:iCs/>
    </w:rPr>
  </w:style>
  <w:style w:type="paragraph" w:styleId="9">
    <w:name w:val="heading 9"/>
    <w:basedOn w:val="a"/>
    <w:next w:val="a"/>
    <w:qFormat/>
    <w:pPr>
      <w:numPr>
        <w:ilvl w:val="8"/>
        <w:numId w:val="1"/>
      </w:numPr>
      <w:tabs>
        <w:tab w:val="left" w:pos="1584"/>
      </w:tabs>
      <w:spacing w:before="240" w:afterLines="0" w:after="60"/>
      <w:outlineLvl w:val="8"/>
    </w:pPr>
    <w:rPr>
      <w:rFonts w:ascii="Arial" w:hAnsi="Arial" w:cs="Arial"/>
      <w:sz w:val="22"/>
      <w:szCs w:val="22"/>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Pr>
      <w:b/>
      <w:bCs/>
    </w:rPr>
  </w:style>
  <w:style w:type="character" w:styleId="a4">
    <w:name w:val="Hyperlink"/>
    <w:uiPriority w:val="99"/>
    <w:rPr>
      <w:color w:val="0000FF"/>
      <w:u w:val="single"/>
    </w:rPr>
  </w:style>
  <w:style w:type="character" w:styleId="a5">
    <w:name w:val="page number"/>
    <w:basedOn w:val="a0"/>
  </w:style>
  <w:style w:type="character" w:customStyle="1" w:styleId="apple-style-span">
    <w:name w:val="apple-style-span"/>
  </w:style>
  <w:style w:type="character" w:customStyle="1" w:styleId="20">
    <w:name w:val="标题 2 字符"/>
    <w:link w:val="2"/>
    <w:rPr>
      <w:rFonts w:ascii="Arial" w:hAnsi="Arial" w:cs="Arial"/>
      <w:b/>
      <w:bCs/>
      <w:i/>
      <w:iCs/>
      <w:sz w:val="28"/>
      <w:szCs w:val="28"/>
    </w:rPr>
  </w:style>
  <w:style w:type="character" w:customStyle="1" w:styleId="a6">
    <w:name w:val="批注框文本 字符"/>
    <w:link w:val="a7"/>
    <w:rPr>
      <w:sz w:val="16"/>
      <w:szCs w:val="16"/>
    </w:rPr>
  </w:style>
  <w:style w:type="character" w:customStyle="1" w:styleId="a8">
    <w:name w:val="页脚 字符"/>
    <w:link w:val="a9"/>
    <w:rPr>
      <w:sz w:val="18"/>
      <w:szCs w:val="18"/>
    </w:rPr>
  </w:style>
  <w:style w:type="paragraph" w:styleId="aa">
    <w:name w:val="Plain Text"/>
    <w:basedOn w:val="a"/>
    <w:pPr>
      <w:widowControl w:val="0"/>
      <w:spacing w:afterLines="0" w:after="0"/>
      <w:jc w:val="both"/>
    </w:pPr>
    <w:rPr>
      <w:rFonts w:ascii="宋体" w:hAnsi="Courier New" w:cs="Courier New"/>
      <w:kern w:val="2"/>
      <w:szCs w:val="21"/>
    </w:rPr>
  </w:style>
  <w:style w:type="paragraph" w:styleId="ab">
    <w:name w:val="Normal Indent"/>
    <w:basedOn w:val="a"/>
    <w:pPr>
      <w:widowControl w:val="0"/>
      <w:spacing w:afterLines="0" w:after="0"/>
      <w:ind w:firstLine="420"/>
      <w:jc w:val="both"/>
    </w:pPr>
    <w:rPr>
      <w:kern w:val="2"/>
      <w:szCs w:val="20"/>
    </w:rPr>
  </w:style>
  <w:style w:type="paragraph" w:styleId="ac">
    <w:name w:val="List Paragraph"/>
    <w:basedOn w:val="a"/>
    <w:uiPriority w:val="34"/>
    <w:qFormat/>
    <w:pPr>
      <w:ind w:firstLineChars="200" w:firstLine="420"/>
    </w:pPr>
    <w:rPr>
      <w:rFonts w:ascii="Calibri" w:hAnsi="Calibri"/>
      <w:szCs w:val="22"/>
    </w:rPr>
  </w:style>
  <w:style w:type="paragraph" w:styleId="TOC2">
    <w:name w:val="toc 2"/>
    <w:basedOn w:val="a"/>
    <w:next w:val="a"/>
    <w:uiPriority w:val="39"/>
    <w:pPr>
      <w:ind w:leftChars="200" w:left="420"/>
    </w:pPr>
  </w:style>
  <w:style w:type="paragraph" w:styleId="TOC4">
    <w:name w:val="toc 4"/>
    <w:basedOn w:val="a"/>
    <w:next w:val="a"/>
    <w:pPr>
      <w:ind w:leftChars="600" w:left="1260"/>
    </w:pPr>
  </w:style>
  <w:style w:type="paragraph" w:styleId="ad">
    <w:name w:val="header"/>
    <w:basedOn w:val="a"/>
    <w:pPr>
      <w:pBdr>
        <w:bottom w:val="single" w:sz="6" w:space="1" w:color="auto"/>
      </w:pBdr>
      <w:tabs>
        <w:tab w:val="center" w:pos="4153"/>
        <w:tab w:val="right" w:pos="8306"/>
      </w:tabs>
      <w:snapToGrid w:val="0"/>
      <w:spacing w:after="120"/>
      <w:jc w:val="center"/>
    </w:pPr>
    <w:rPr>
      <w:sz w:val="18"/>
      <w:szCs w:val="18"/>
    </w:rPr>
  </w:style>
  <w:style w:type="paragraph" w:styleId="a7">
    <w:name w:val="Balloon Text"/>
    <w:basedOn w:val="a"/>
    <w:link w:val="a6"/>
    <w:pPr>
      <w:spacing w:afterLines="0" w:after="0"/>
    </w:pPr>
    <w:rPr>
      <w:sz w:val="16"/>
      <w:szCs w:val="16"/>
    </w:rPr>
  </w:style>
  <w:style w:type="paragraph" w:styleId="ae">
    <w:name w:val="Body Text"/>
    <w:basedOn w:val="a"/>
    <w:pPr>
      <w:spacing w:afterLines="0" w:after="120"/>
    </w:pPr>
    <w:rPr>
      <w:szCs w:val="20"/>
    </w:rPr>
  </w:style>
  <w:style w:type="paragraph" w:styleId="af">
    <w:name w:val="Document Map"/>
    <w:basedOn w:val="a"/>
    <w:pPr>
      <w:shd w:val="clear" w:color="auto" w:fill="000080"/>
    </w:pPr>
  </w:style>
  <w:style w:type="paragraph" w:styleId="10">
    <w:name w:val="index 1"/>
    <w:basedOn w:val="a"/>
    <w:next w:val="a"/>
    <w:pPr>
      <w:ind w:left="240" w:hanging="240"/>
    </w:pPr>
  </w:style>
  <w:style w:type="paragraph" w:styleId="TOC9">
    <w:name w:val="toc 9"/>
    <w:basedOn w:val="a"/>
    <w:next w:val="a"/>
    <w:uiPriority w:val="39"/>
    <w:unhideWhenUsed/>
    <w:pPr>
      <w:ind w:leftChars="1600" w:left="3360"/>
    </w:pPr>
  </w:style>
  <w:style w:type="paragraph" w:styleId="a9">
    <w:name w:val="footer"/>
    <w:basedOn w:val="a"/>
    <w:link w:val="a8"/>
    <w:pPr>
      <w:tabs>
        <w:tab w:val="center" w:pos="4153"/>
        <w:tab w:val="right" w:pos="8306"/>
      </w:tabs>
      <w:snapToGrid w:val="0"/>
    </w:pPr>
    <w:rPr>
      <w:sz w:val="18"/>
      <w:szCs w:val="18"/>
    </w:rPr>
  </w:style>
  <w:style w:type="paragraph" w:styleId="TOC5">
    <w:name w:val="toc 5"/>
    <w:basedOn w:val="a"/>
    <w:next w:val="a"/>
    <w:uiPriority w:val="39"/>
    <w:unhideWhenUsed/>
    <w:pPr>
      <w:ind w:leftChars="800" w:left="1680"/>
    </w:pPr>
  </w:style>
  <w:style w:type="paragraph" w:styleId="TOC7">
    <w:name w:val="toc 7"/>
    <w:basedOn w:val="a"/>
    <w:next w:val="a"/>
    <w:uiPriority w:val="39"/>
    <w:unhideWhenUsed/>
    <w:pPr>
      <w:ind w:leftChars="1200" w:left="2520"/>
    </w:pPr>
  </w:style>
  <w:style w:type="paragraph" w:customStyle="1" w:styleId="TableHeadingCenter">
    <w:name w:val="Table_Heading_Center"/>
    <w:basedOn w:val="a"/>
    <w:pPr>
      <w:keepNext/>
      <w:keepLines/>
      <w:tabs>
        <w:tab w:val="left" w:pos="360"/>
      </w:tabs>
      <w:spacing w:before="40" w:afterLines="0" w:after="40" w:line="360" w:lineRule="auto"/>
      <w:jc w:val="center"/>
    </w:pPr>
    <w:rPr>
      <w:rFonts w:ascii="黑体" w:eastAsia="黑体" w:hAnsi="仿宋体"/>
      <w:b/>
      <w:color w:val="000000"/>
      <w:sz w:val="24"/>
      <w:szCs w:val="20"/>
    </w:rPr>
  </w:style>
  <w:style w:type="paragraph" w:styleId="HTML">
    <w:name w:val="HTML Preformatted"/>
    <w:basedOn w:val="a"/>
    <w:pPr>
      <w:pBdr>
        <w:top w:val="single" w:sz="4" w:space="3" w:color="F0F0E0"/>
        <w:left w:val="single" w:sz="4" w:space="3" w:color="F0F0E0"/>
        <w:bottom w:val="single" w:sz="4" w:space="3" w:color="F0F0E0"/>
        <w:right w:val="single" w:sz="4" w:space="3" w:color="F0F0E0"/>
      </w:pBdr>
      <w:shd w:val="clear" w:color="auto" w:fill="E5E5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Lines="0" w:after="0"/>
    </w:pPr>
    <w:rPr>
      <w:rFonts w:ascii="Courier New" w:hAnsi="Courier New" w:cs="Courier New"/>
      <w:sz w:val="20"/>
      <w:szCs w:val="20"/>
    </w:rPr>
  </w:style>
  <w:style w:type="paragraph" w:styleId="TOC6">
    <w:name w:val="toc 6"/>
    <w:basedOn w:val="a"/>
    <w:next w:val="a"/>
    <w:uiPriority w:val="39"/>
    <w:unhideWhenUsed/>
    <w:pPr>
      <w:ind w:leftChars="1000" w:left="2100"/>
    </w:pPr>
  </w:style>
  <w:style w:type="paragraph" w:styleId="TOC1">
    <w:name w:val="toc 1"/>
    <w:basedOn w:val="a"/>
    <w:next w:val="a"/>
    <w:uiPriority w:val="39"/>
  </w:style>
  <w:style w:type="paragraph" w:styleId="TOC8">
    <w:name w:val="toc 8"/>
    <w:basedOn w:val="a"/>
    <w:next w:val="a"/>
    <w:uiPriority w:val="39"/>
    <w:unhideWhenUsed/>
    <w:pPr>
      <w:ind w:leftChars="1400" w:left="2940"/>
    </w:pPr>
  </w:style>
  <w:style w:type="paragraph" w:styleId="TOC3">
    <w:name w:val="toc 3"/>
    <w:basedOn w:val="a"/>
    <w:next w:val="a"/>
    <w:uiPriority w:val="39"/>
    <w:pPr>
      <w:ind w:leftChars="400" w:left="840"/>
    </w:pPr>
  </w:style>
  <w:style w:type="paragraph" w:customStyle="1" w:styleId="af0">
    <w:name w:val="主标题"/>
    <w:basedOn w:val="a"/>
    <w:pPr>
      <w:widowControl w:val="0"/>
      <w:spacing w:afterLines="0" w:after="0" w:line="300" w:lineRule="auto"/>
      <w:ind w:firstLineChars="200" w:firstLine="200"/>
      <w:jc w:val="center"/>
    </w:pPr>
    <w:rPr>
      <w:rFonts w:ascii="Arial Black" w:eastAsia="黑体" w:hAnsi="Arial Black"/>
      <w:b/>
      <w:kern w:val="2"/>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611</Words>
  <Characters>3487</Characters>
  <Application>Microsoft Office Word</Application>
  <DocSecurity>0</DocSecurity>
  <PresentationFormat/>
  <Lines>29</Lines>
  <Paragraphs>8</Paragraphs>
  <Slides>0</Slides>
  <Notes>0</Notes>
  <HiddenSlides>0</HiddenSlides>
  <MMClips>0</MMClips>
  <ScaleCrop>false</ScaleCrop>
  <Manager/>
  <Company>insigma</Company>
  <LinksUpToDate>false</LinksUpToDate>
  <CharactersWithSpaces>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zhang</dc:creator>
  <cp:keywords/>
  <dc:description/>
  <cp:lastModifiedBy>田 桑</cp:lastModifiedBy>
  <cp:revision>2</cp:revision>
  <dcterms:created xsi:type="dcterms:W3CDTF">2026-06-17T09:33:00Z</dcterms:created>
  <dcterms:modified xsi:type="dcterms:W3CDTF">2026-06-17T09:33:00Z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2052-9.1.0.4879</vt:lpwstr>
  </property>
</Properties>
</file>